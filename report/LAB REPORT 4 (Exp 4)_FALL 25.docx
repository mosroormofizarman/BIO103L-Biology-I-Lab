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1F9FC" w14:textId="48B510BA" w:rsidR="00BE644C" w:rsidRPr="00965CB6" w:rsidRDefault="00BE644C" w:rsidP="00BE644C">
      <w:pPr>
        <w:spacing w:line="240" w:lineRule="auto"/>
        <w:jc w:val="center"/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5CB6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REPORT 4 (Exp </w:t>
      </w:r>
      <w:r w:rsidR="00C515F7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965CB6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B1FF743" w14:textId="77777777" w:rsidR="00BE644C" w:rsidRPr="00965CB6" w:rsidRDefault="00BE644C" w:rsidP="00BE644C">
      <w:pPr>
        <w:rPr>
          <w:rFonts w:ascii="Garamond" w:hAnsi="Garamond"/>
        </w:rPr>
      </w:pPr>
      <w:r w:rsidRPr="00965CB6">
        <w:rPr>
          <w:rFonts w:ascii="Garamond" w:hAnsi="Garamond"/>
          <w:b/>
          <w:noProof/>
          <w:sz w:val="24"/>
          <w:szCs w:val="24"/>
        </w:rPr>
        <w:drawing>
          <wp:inline distT="0" distB="0" distL="0" distR="0" wp14:anchorId="36E1572F" wp14:editId="7DDA8621">
            <wp:extent cx="5943600" cy="5607685"/>
            <wp:effectExtent l="25400" t="12700" r="1270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45DA074" w14:textId="77777777" w:rsidR="00BE644C" w:rsidRPr="00965CB6" w:rsidRDefault="00BE644C" w:rsidP="00BE644C">
      <w:pPr>
        <w:rPr>
          <w:rFonts w:ascii="Garamond" w:hAnsi="Garamond"/>
        </w:rPr>
      </w:pPr>
    </w:p>
    <w:p w14:paraId="2627B99F" w14:textId="63FBB78A" w:rsidR="00884F86" w:rsidRPr="00965CB6" w:rsidRDefault="00884F86">
      <w:pPr>
        <w:rPr>
          <w:rFonts w:ascii="Garamond" w:hAnsi="Garamond"/>
        </w:rPr>
      </w:pPr>
    </w:p>
    <w:p w14:paraId="4ABD1148" w14:textId="524CE36D" w:rsidR="00BE644C" w:rsidRPr="00965CB6" w:rsidRDefault="00BE644C">
      <w:pPr>
        <w:rPr>
          <w:rFonts w:ascii="Garamond" w:hAnsi="Garamond"/>
        </w:rPr>
      </w:pPr>
    </w:p>
    <w:p w14:paraId="6ABDB87E" w14:textId="0B5BA932" w:rsidR="00BE644C" w:rsidRPr="00965CB6" w:rsidRDefault="00BE644C">
      <w:pPr>
        <w:rPr>
          <w:rFonts w:ascii="Garamond" w:hAnsi="Garamond"/>
        </w:rPr>
      </w:pPr>
    </w:p>
    <w:p w14:paraId="56769A76" w14:textId="1F107CA8" w:rsidR="00BE644C" w:rsidRPr="00965CB6" w:rsidRDefault="00BE644C">
      <w:pPr>
        <w:rPr>
          <w:rFonts w:ascii="Garamond" w:hAnsi="Garamond"/>
        </w:rPr>
      </w:pPr>
    </w:p>
    <w:p w14:paraId="4AAA03C5" w14:textId="77777777" w:rsidR="00BE644C" w:rsidRPr="00965CB6" w:rsidRDefault="00BE644C" w:rsidP="00BE644C">
      <w:pPr>
        <w:pStyle w:val="ListParagraph"/>
        <w:spacing w:line="360" w:lineRule="auto"/>
        <w:ind w:left="360"/>
        <w:jc w:val="both"/>
        <w:rPr>
          <w:rFonts w:ascii="Garamond" w:hAnsi="Garamond"/>
          <w:b/>
          <w:sz w:val="20"/>
          <w:szCs w:val="20"/>
        </w:rPr>
      </w:pPr>
    </w:p>
    <w:p w14:paraId="23F24998" w14:textId="77777777" w:rsidR="00BE644C" w:rsidRPr="00965CB6" w:rsidRDefault="00BE644C" w:rsidP="00BE644C">
      <w:pPr>
        <w:pStyle w:val="ListParagraph"/>
        <w:spacing w:line="360" w:lineRule="auto"/>
        <w:ind w:left="360"/>
        <w:jc w:val="both"/>
        <w:rPr>
          <w:rFonts w:ascii="Garamond" w:hAnsi="Garamond"/>
          <w:b/>
          <w:sz w:val="20"/>
          <w:szCs w:val="20"/>
        </w:rPr>
      </w:pPr>
    </w:p>
    <w:p w14:paraId="2C06F15B" w14:textId="25ED5612" w:rsidR="00BE644C" w:rsidRPr="00965CB6" w:rsidRDefault="00BE644C" w:rsidP="00BE64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sz w:val="20"/>
          <w:szCs w:val="20"/>
        </w:rPr>
      </w:pPr>
      <w:r w:rsidRPr="00965CB6">
        <w:rPr>
          <w:rFonts w:ascii="Garamond" w:hAnsi="Garamond"/>
          <w:sz w:val="24"/>
          <w:szCs w:val="24"/>
        </w:rPr>
        <w:t>Based on your observation, record the results in the following table</w:t>
      </w:r>
      <w:r w:rsidRPr="00965CB6">
        <w:rPr>
          <w:rFonts w:ascii="Garamond" w:hAnsi="Garamond"/>
          <w:sz w:val="24"/>
          <w:szCs w:val="24"/>
        </w:rPr>
        <w:tab/>
      </w:r>
      <w:r w:rsidRPr="00965CB6">
        <w:rPr>
          <w:rFonts w:ascii="Garamond" w:hAnsi="Garamond"/>
          <w:sz w:val="24"/>
          <w:szCs w:val="24"/>
        </w:rPr>
        <w:tab/>
      </w:r>
      <w:r w:rsidRPr="00965CB6">
        <w:rPr>
          <w:rFonts w:ascii="Garamond" w:hAnsi="Garamond"/>
          <w:sz w:val="24"/>
          <w:szCs w:val="24"/>
        </w:rPr>
        <w:tab/>
      </w:r>
      <w:r w:rsidRPr="00965CB6">
        <w:rPr>
          <w:rFonts w:ascii="Garamond" w:hAnsi="Garamond"/>
          <w:b/>
          <w:bCs/>
          <w:sz w:val="24"/>
          <w:szCs w:val="24"/>
        </w:rPr>
        <w:t xml:space="preserve"> (</w:t>
      </w:r>
      <w:r w:rsidR="00AA4E87" w:rsidRPr="00965CB6">
        <w:rPr>
          <w:rFonts w:ascii="Garamond" w:hAnsi="Garamond"/>
          <w:b/>
          <w:bCs/>
          <w:sz w:val="24"/>
          <w:szCs w:val="24"/>
        </w:rPr>
        <w:t>2.</w:t>
      </w:r>
      <w:r w:rsidRPr="00965CB6">
        <w:rPr>
          <w:rFonts w:ascii="Garamond" w:hAnsi="Garamond"/>
          <w:b/>
          <w:bCs/>
          <w:sz w:val="24"/>
          <w:szCs w:val="24"/>
        </w:rPr>
        <w:t>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2016"/>
        <w:gridCol w:w="2372"/>
        <w:gridCol w:w="2449"/>
        <w:gridCol w:w="1869"/>
      </w:tblGrid>
      <w:tr w:rsidR="00BE644C" w:rsidRPr="00965CB6" w14:paraId="7BE08840" w14:textId="77777777" w:rsidTr="00BE644C">
        <w:tc>
          <w:tcPr>
            <w:tcW w:w="644" w:type="dxa"/>
          </w:tcPr>
          <w:p w14:paraId="739D2F0F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>No.</w:t>
            </w:r>
          </w:p>
        </w:tc>
        <w:tc>
          <w:tcPr>
            <w:tcW w:w="2016" w:type="dxa"/>
          </w:tcPr>
          <w:p w14:paraId="70234623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 xml:space="preserve">Food Product </w:t>
            </w:r>
          </w:p>
          <w:p w14:paraId="144697F1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>(Test sample)</w:t>
            </w:r>
          </w:p>
        </w:tc>
        <w:tc>
          <w:tcPr>
            <w:tcW w:w="2372" w:type="dxa"/>
          </w:tcPr>
          <w:p w14:paraId="733FA954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>Description of any change(s) before adding biuret reagent</w:t>
            </w:r>
          </w:p>
        </w:tc>
        <w:tc>
          <w:tcPr>
            <w:tcW w:w="2449" w:type="dxa"/>
          </w:tcPr>
          <w:p w14:paraId="6C4FDEDE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>Description of any change(s) after adding biuret reagent</w:t>
            </w:r>
          </w:p>
        </w:tc>
        <w:tc>
          <w:tcPr>
            <w:tcW w:w="1869" w:type="dxa"/>
          </w:tcPr>
          <w:p w14:paraId="4F25E575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b/>
                <w:sz w:val="24"/>
                <w:szCs w:val="24"/>
              </w:rPr>
            </w:pPr>
            <w:r w:rsidRPr="00965CB6">
              <w:rPr>
                <w:rFonts w:ascii="Garamond" w:hAnsi="Garamond"/>
                <w:b/>
                <w:sz w:val="24"/>
                <w:szCs w:val="24"/>
              </w:rPr>
              <w:t>Are there proteins present?</w:t>
            </w:r>
          </w:p>
        </w:tc>
      </w:tr>
      <w:tr w:rsidR="00BE644C" w:rsidRPr="00965CB6" w14:paraId="51BFD3FF" w14:textId="77777777" w:rsidTr="00BE644C">
        <w:trPr>
          <w:trHeight w:val="1853"/>
        </w:trPr>
        <w:tc>
          <w:tcPr>
            <w:tcW w:w="644" w:type="dxa"/>
          </w:tcPr>
          <w:p w14:paraId="6FD7FBC7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65CB6">
              <w:rPr>
                <w:rFonts w:ascii="Garamond" w:hAnsi="Garamond"/>
                <w:sz w:val="24"/>
                <w:szCs w:val="24"/>
              </w:rPr>
              <w:t>1.</w:t>
            </w:r>
          </w:p>
        </w:tc>
        <w:tc>
          <w:tcPr>
            <w:tcW w:w="2016" w:type="dxa"/>
          </w:tcPr>
          <w:p w14:paraId="4BE2FD4D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65CB6">
              <w:rPr>
                <w:rFonts w:ascii="Garamond" w:hAnsi="Garamond"/>
                <w:sz w:val="24"/>
                <w:szCs w:val="24"/>
              </w:rPr>
              <w:t>Control (Distilled water)</w:t>
            </w:r>
          </w:p>
        </w:tc>
        <w:tc>
          <w:tcPr>
            <w:tcW w:w="2372" w:type="dxa"/>
          </w:tcPr>
          <w:p w14:paraId="5E1C3E20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449" w:type="dxa"/>
          </w:tcPr>
          <w:p w14:paraId="7C883294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69" w:type="dxa"/>
          </w:tcPr>
          <w:p w14:paraId="1009599F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BE644C" w:rsidRPr="00965CB6" w14:paraId="2F478937" w14:textId="77777777" w:rsidTr="00BE644C">
        <w:trPr>
          <w:trHeight w:val="1970"/>
        </w:trPr>
        <w:tc>
          <w:tcPr>
            <w:tcW w:w="644" w:type="dxa"/>
          </w:tcPr>
          <w:p w14:paraId="4734B00F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65CB6">
              <w:rPr>
                <w:rFonts w:ascii="Garamond" w:hAnsi="Garamond"/>
                <w:sz w:val="24"/>
                <w:szCs w:val="24"/>
              </w:rPr>
              <w:t>2.</w:t>
            </w:r>
          </w:p>
        </w:tc>
        <w:tc>
          <w:tcPr>
            <w:tcW w:w="2016" w:type="dxa"/>
          </w:tcPr>
          <w:p w14:paraId="4B5301CC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65CB6">
              <w:rPr>
                <w:rFonts w:ascii="Garamond" w:hAnsi="Garamond"/>
                <w:sz w:val="24"/>
                <w:szCs w:val="24"/>
              </w:rPr>
              <w:t>Milk</w:t>
            </w:r>
          </w:p>
        </w:tc>
        <w:tc>
          <w:tcPr>
            <w:tcW w:w="2372" w:type="dxa"/>
          </w:tcPr>
          <w:p w14:paraId="4A78BA7D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449" w:type="dxa"/>
          </w:tcPr>
          <w:p w14:paraId="14971CE9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869" w:type="dxa"/>
          </w:tcPr>
          <w:p w14:paraId="043CE5C6" w14:textId="77777777" w:rsidR="00BE644C" w:rsidRPr="00965CB6" w:rsidRDefault="00BE644C" w:rsidP="0077102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464C2E68" w14:textId="77777777" w:rsidR="00BE644C" w:rsidRPr="00965CB6" w:rsidRDefault="00BE644C" w:rsidP="00AA4E87">
      <w:pPr>
        <w:spacing w:line="360" w:lineRule="auto"/>
        <w:jc w:val="both"/>
        <w:rPr>
          <w:rFonts w:ascii="Garamond" w:hAnsi="Garamond"/>
        </w:rPr>
      </w:pPr>
    </w:p>
    <w:p w14:paraId="5BFF8B18" w14:textId="6BAC5CAF" w:rsidR="00C515F7" w:rsidRPr="00C515F7" w:rsidRDefault="00C515F7" w:rsidP="00C515F7">
      <w:pPr>
        <w:pStyle w:val="ListParagraph"/>
        <w:spacing w:line="360" w:lineRule="auto"/>
        <w:ind w:left="360"/>
        <w:jc w:val="both"/>
        <w:rPr>
          <w:rFonts w:ascii="Garamond" w:hAnsi="Garamond"/>
        </w:rPr>
      </w:pPr>
      <w:r w:rsidRPr="00C51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2EFF9" w14:textId="62EB1F13" w:rsidR="00AA4E87" w:rsidRPr="00115336" w:rsidRDefault="004378BA" w:rsidP="00AA4E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8EB4C0" wp14:editId="0BBCBEA9">
                <wp:simplePos x="0" y="0"/>
                <wp:positionH relativeFrom="column">
                  <wp:posOffset>1801640</wp:posOffset>
                </wp:positionH>
                <wp:positionV relativeFrom="paragraph">
                  <wp:posOffset>319180</wp:posOffset>
                </wp:positionV>
                <wp:extent cx="2762250" cy="1455960"/>
                <wp:effectExtent l="0" t="0" r="0" b="0"/>
                <wp:wrapNone/>
                <wp:docPr id="178546682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455960"/>
                          <a:chOff x="0" y="0"/>
                          <a:chExt cx="3203475" cy="1828800"/>
                        </a:xfrm>
                      </wpg:grpSpPr>
                      <wpg:grpSp>
                        <wpg:cNvPr id="2055466123" name="Group 20">
                          <a:extLst>
                            <a:ext uri="{FF2B5EF4-FFF2-40B4-BE49-F238E27FC236}">
                              <a16:creationId xmlns:a16="http://schemas.microsoft.com/office/drawing/2014/main" id="{39AB0919-0645-BAEB-72FB-22F9E7D05A25}"/>
                            </a:ext>
                          </a:extLst>
                        </wpg:cNvPr>
                        <wpg:cNvGrpSpPr/>
                        <wpg:grpSpPr>
                          <a:xfrm>
                            <a:off x="0" y="160020"/>
                            <a:ext cx="3203475" cy="1668780"/>
                            <a:chOff x="0" y="4982"/>
                            <a:chExt cx="4565199" cy="1983874"/>
                          </a:xfrm>
                        </wpg:grpSpPr>
                        <wpg:grpSp>
                          <wpg:cNvPr id="794875096" name="Group 794875096">
                            <a:extLst>
                              <a:ext uri="{FF2B5EF4-FFF2-40B4-BE49-F238E27FC236}">
                                <a16:creationId xmlns:a16="http://schemas.microsoft.com/office/drawing/2014/main" id="{ACAAEC9A-D376-A3CD-F623-BF7BB3CF966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0098"/>
                              <a:ext cx="2290487" cy="1978758"/>
                              <a:chOff x="0" y="9099"/>
                              <a:chExt cx="1783080" cy="1783080"/>
                            </a:xfrm>
                          </wpg:grpSpPr>
                          <pic:pic xmlns:pic="http://schemas.openxmlformats.org/drawingml/2006/picture">
                            <pic:nvPicPr>
                              <pic:cNvPr id="1267541704" name="Picture 1267541704">
                                <a:extLst>
                                  <a:ext uri="{FF2B5EF4-FFF2-40B4-BE49-F238E27FC236}">
                                    <a16:creationId xmlns:a16="http://schemas.microsoft.com/office/drawing/2014/main" id="{712CBE1E-ECAC-2A76-F5CE-A24FCE3D650A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9099"/>
                                <a:ext cx="1783080" cy="1783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405437317" name="Rectangle: Rounded Corners 6">
                              <a:extLst>
                                <a:ext uri="{FF2B5EF4-FFF2-40B4-BE49-F238E27FC236}">
                                  <a16:creationId xmlns:a16="http://schemas.microsoft.com/office/drawing/2014/main" id="{A3DC266E-EADE-AA6F-AB11-11B820DF467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55650" y="853757"/>
                                <a:ext cx="271780" cy="664845"/>
                              </a:xfrm>
                              <a:custGeom>
                                <a:avLst/>
                                <a:gdLst>
                                  <a:gd name="connsiteX0" fmla="*/ 0 w 243840"/>
                                  <a:gd name="connsiteY0" fmla="*/ 40641 h 655320"/>
                                  <a:gd name="connsiteX1" fmla="*/ 40641 w 243840"/>
                                  <a:gd name="connsiteY1" fmla="*/ 0 h 655320"/>
                                  <a:gd name="connsiteX2" fmla="*/ 203199 w 243840"/>
                                  <a:gd name="connsiteY2" fmla="*/ 0 h 655320"/>
                                  <a:gd name="connsiteX3" fmla="*/ 243840 w 243840"/>
                                  <a:gd name="connsiteY3" fmla="*/ 40641 h 655320"/>
                                  <a:gd name="connsiteX4" fmla="*/ 243840 w 243840"/>
                                  <a:gd name="connsiteY4" fmla="*/ 614679 h 655320"/>
                                  <a:gd name="connsiteX5" fmla="*/ 203199 w 243840"/>
                                  <a:gd name="connsiteY5" fmla="*/ 655320 h 655320"/>
                                  <a:gd name="connsiteX6" fmla="*/ 40641 w 243840"/>
                                  <a:gd name="connsiteY6" fmla="*/ 655320 h 655320"/>
                                  <a:gd name="connsiteX7" fmla="*/ 0 w 243840"/>
                                  <a:gd name="connsiteY7" fmla="*/ 614679 h 655320"/>
                                  <a:gd name="connsiteX8" fmla="*/ 0 w 243840"/>
                                  <a:gd name="connsiteY8" fmla="*/ 40641 h 655320"/>
                                  <a:gd name="connsiteX0" fmla="*/ 0 w 243840"/>
                                  <a:gd name="connsiteY0" fmla="*/ 40641 h 655320"/>
                                  <a:gd name="connsiteX1" fmla="*/ 40641 w 243840"/>
                                  <a:gd name="connsiteY1" fmla="*/ 0 h 655320"/>
                                  <a:gd name="connsiteX2" fmla="*/ 203199 w 243840"/>
                                  <a:gd name="connsiteY2" fmla="*/ 0 h 655320"/>
                                  <a:gd name="connsiteX3" fmla="*/ 243840 w 243840"/>
                                  <a:gd name="connsiteY3" fmla="*/ 40641 h 655320"/>
                                  <a:gd name="connsiteX4" fmla="*/ 243840 w 243840"/>
                                  <a:gd name="connsiteY4" fmla="*/ 591819 h 655320"/>
                                  <a:gd name="connsiteX5" fmla="*/ 203199 w 243840"/>
                                  <a:gd name="connsiteY5" fmla="*/ 655320 h 655320"/>
                                  <a:gd name="connsiteX6" fmla="*/ 40641 w 243840"/>
                                  <a:gd name="connsiteY6" fmla="*/ 655320 h 655320"/>
                                  <a:gd name="connsiteX7" fmla="*/ 0 w 243840"/>
                                  <a:gd name="connsiteY7" fmla="*/ 614679 h 655320"/>
                                  <a:gd name="connsiteX8" fmla="*/ 0 w 243840"/>
                                  <a:gd name="connsiteY8" fmla="*/ 40641 h 655320"/>
                                  <a:gd name="connsiteX0" fmla="*/ 26043 w 269883"/>
                                  <a:gd name="connsiteY0" fmla="*/ 40641 h 655320"/>
                                  <a:gd name="connsiteX1" fmla="*/ 66684 w 269883"/>
                                  <a:gd name="connsiteY1" fmla="*/ 0 h 655320"/>
                                  <a:gd name="connsiteX2" fmla="*/ 229242 w 269883"/>
                                  <a:gd name="connsiteY2" fmla="*/ 0 h 655320"/>
                                  <a:gd name="connsiteX3" fmla="*/ 269883 w 269883"/>
                                  <a:gd name="connsiteY3" fmla="*/ 40641 h 655320"/>
                                  <a:gd name="connsiteX4" fmla="*/ 269883 w 269883"/>
                                  <a:gd name="connsiteY4" fmla="*/ 591819 h 655320"/>
                                  <a:gd name="connsiteX5" fmla="*/ 229242 w 269883"/>
                                  <a:gd name="connsiteY5" fmla="*/ 655320 h 655320"/>
                                  <a:gd name="connsiteX6" fmla="*/ 66684 w 269883"/>
                                  <a:gd name="connsiteY6" fmla="*/ 655320 h 655320"/>
                                  <a:gd name="connsiteX7" fmla="*/ 0 w 269883"/>
                                  <a:gd name="connsiteY7" fmla="*/ 542337 h 655320"/>
                                  <a:gd name="connsiteX8" fmla="*/ 26043 w 269883"/>
                                  <a:gd name="connsiteY8" fmla="*/ 40641 h 655320"/>
                                  <a:gd name="connsiteX0" fmla="*/ 26043 w 287246"/>
                                  <a:gd name="connsiteY0" fmla="*/ 40641 h 655320"/>
                                  <a:gd name="connsiteX1" fmla="*/ 66684 w 287246"/>
                                  <a:gd name="connsiteY1" fmla="*/ 0 h 655320"/>
                                  <a:gd name="connsiteX2" fmla="*/ 229242 w 287246"/>
                                  <a:gd name="connsiteY2" fmla="*/ 0 h 655320"/>
                                  <a:gd name="connsiteX3" fmla="*/ 269883 w 287246"/>
                                  <a:gd name="connsiteY3" fmla="*/ 40641 h 655320"/>
                                  <a:gd name="connsiteX4" fmla="*/ 287246 w 287246"/>
                                  <a:gd name="connsiteY4" fmla="*/ 542627 h 655320"/>
                                  <a:gd name="connsiteX5" fmla="*/ 229242 w 287246"/>
                                  <a:gd name="connsiteY5" fmla="*/ 655320 h 655320"/>
                                  <a:gd name="connsiteX6" fmla="*/ 66684 w 287246"/>
                                  <a:gd name="connsiteY6" fmla="*/ 655320 h 655320"/>
                                  <a:gd name="connsiteX7" fmla="*/ 0 w 287246"/>
                                  <a:gd name="connsiteY7" fmla="*/ 542337 h 655320"/>
                                  <a:gd name="connsiteX8" fmla="*/ 26043 w 287246"/>
                                  <a:gd name="connsiteY8" fmla="*/ 40641 h 655320"/>
                                  <a:gd name="connsiteX0" fmla="*/ 0 w 287246"/>
                                  <a:gd name="connsiteY0" fmla="*/ 29066 h 655320"/>
                                  <a:gd name="connsiteX1" fmla="*/ 66684 w 287246"/>
                                  <a:gd name="connsiteY1" fmla="*/ 0 h 655320"/>
                                  <a:gd name="connsiteX2" fmla="*/ 229242 w 287246"/>
                                  <a:gd name="connsiteY2" fmla="*/ 0 h 655320"/>
                                  <a:gd name="connsiteX3" fmla="*/ 269883 w 287246"/>
                                  <a:gd name="connsiteY3" fmla="*/ 40641 h 655320"/>
                                  <a:gd name="connsiteX4" fmla="*/ 287246 w 287246"/>
                                  <a:gd name="connsiteY4" fmla="*/ 542627 h 655320"/>
                                  <a:gd name="connsiteX5" fmla="*/ 229242 w 287246"/>
                                  <a:gd name="connsiteY5" fmla="*/ 655320 h 655320"/>
                                  <a:gd name="connsiteX6" fmla="*/ 66684 w 287246"/>
                                  <a:gd name="connsiteY6" fmla="*/ 655320 h 655320"/>
                                  <a:gd name="connsiteX7" fmla="*/ 0 w 287246"/>
                                  <a:gd name="connsiteY7" fmla="*/ 542337 h 655320"/>
                                  <a:gd name="connsiteX8" fmla="*/ 0 w 287246"/>
                                  <a:gd name="connsiteY8" fmla="*/ 29066 h 655320"/>
                                  <a:gd name="connsiteX0" fmla="*/ 0 w 287246"/>
                                  <a:gd name="connsiteY0" fmla="*/ 29066 h 655320"/>
                                  <a:gd name="connsiteX1" fmla="*/ 66684 w 287246"/>
                                  <a:gd name="connsiteY1" fmla="*/ 0 h 655320"/>
                                  <a:gd name="connsiteX2" fmla="*/ 229242 w 287246"/>
                                  <a:gd name="connsiteY2" fmla="*/ 0 h 655320"/>
                                  <a:gd name="connsiteX3" fmla="*/ 287246 w 287246"/>
                                  <a:gd name="connsiteY3" fmla="*/ 37748 h 655320"/>
                                  <a:gd name="connsiteX4" fmla="*/ 287246 w 287246"/>
                                  <a:gd name="connsiteY4" fmla="*/ 542627 h 655320"/>
                                  <a:gd name="connsiteX5" fmla="*/ 229242 w 287246"/>
                                  <a:gd name="connsiteY5" fmla="*/ 655320 h 655320"/>
                                  <a:gd name="connsiteX6" fmla="*/ 66684 w 287246"/>
                                  <a:gd name="connsiteY6" fmla="*/ 655320 h 655320"/>
                                  <a:gd name="connsiteX7" fmla="*/ 0 w 287246"/>
                                  <a:gd name="connsiteY7" fmla="*/ 542337 h 655320"/>
                                  <a:gd name="connsiteX8" fmla="*/ 0 w 287246"/>
                                  <a:gd name="connsiteY8" fmla="*/ 29066 h 655320"/>
                                  <a:gd name="connsiteX0" fmla="*/ 0 w 287246"/>
                                  <a:gd name="connsiteY0" fmla="*/ 29066 h 678469"/>
                                  <a:gd name="connsiteX1" fmla="*/ 66684 w 287246"/>
                                  <a:gd name="connsiteY1" fmla="*/ 0 h 678469"/>
                                  <a:gd name="connsiteX2" fmla="*/ 229242 w 287246"/>
                                  <a:gd name="connsiteY2" fmla="*/ 0 h 678469"/>
                                  <a:gd name="connsiteX3" fmla="*/ 287246 w 287246"/>
                                  <a:gd name="connsiteY3" fmla="*/ 37748 h 678469"/>
                                  <a:gd name="connsiteX4" fmla="*/ 287246 w 287246"/>
                                  <a:gd name="connsiteY4" fmla="*/ 542627 h 678469"/>
                                  <a:gd name="connsiteX5" fmla="*/ 229242 w 287246"/>
                                  <a:gd name="connsiteY5" fmla="*/ 655320 h 678469"/>
                                  <a:gd name="connsiteX6" fmla="*/ 147771 w 287246"/>
                                  <a:gd name="connsiteY6" fmla="*/ 678469 h 678469"/>
                                  <a:gd name="connsiteX7" fmla="*/ 0 w 287246"/>
                                  <a:gd name="connsiteY7" fmla="*/ 542337 h 678469"/>
                                  <a:gd name="connsiteX8" fmla="*/ 0 w 287246"/>
                                  <a:gd name="connsiteY8" fmla="*/ 29066 h 678469"/>
                                  <a:gd name="connsiteX0" fmla="*/ 0 w 287246"/>
                                  <a:gd name="connsiteY0" fmla="*/ 29066 h 655320"/>
                                  <a:gd name="connsiteX1" fmla="*/ 66684 w 287246"/>
                                  <a:gd name="connsiteY1" fmla="*/ 0 h 655320"/>
                                  <a:gd name="connsiteX2" fmla="*/ 229242 w 287246"/>
                                  <a:gd name="connsiteY2" fmla="*/ 0 h 655320"/>
                                  <a:gd name="connsiteX3" fmla="*/ 287246 w 287246"/>
                                  <a:gd name="connsiteY3" fmla="*/ 37748 h 655320"/>
                                  <a:gd name="connsiteX4" fmla="*/ 287246 w 287246"/>
                                  <a:gd name="connsiteY4" fmla="*/ 542627 h 655320"/>
                                  <a:gd name="connsiteX5" fmla="*/ 229242 w 287246"/>
                                  <a:gd name="connsiteY5" fmla="*/ 655320 h 655320"/>
                                  <a:gd name="connsiteX6" fmla="*/ 72477 w 287246"/>
                                  <a:gd name="connsiteY6" fmla="*/ 649520 h 655320"/>
                                  <a:gd name="connsiteX7" fmla="*/ 0 w 287246"/>
                                  <a:gd name="connsiteY7" fmla="*/ 542337 h 655320"/>
                                  <a:gd name="connsiteX8" fmla="*/ 0 w 287246"/>
                                  <a:gd name="connsiteY8" fmla="*/ 29066 h 655320"/>
                                  <a:gd name="connsiteX0" fmla="*/ 0 w 287246"/>
                                  <a:gd name="connsiteY0" fmla="*/ 29066 h 663139"/>
                                  <a:gd name="connsiteX1" fmla="*/ 66684 w 287246"/>
                                  <a:gd name="connsiteY1" fmla="*/ 0 h 663139"/>
                                  <a:gd name="connsiteX2" fmla="*/ 229242 w 287246"/>
                                  <a:gd name="connsiteY2" fmla="*/ 0 h 663139"/>
                                  <a:gd name="connsiteX3" fmla="*/ 287246 w 287246"/>
                                  <a:gd name="connsiteY3" fmla="*/ 37748 h 663139"/>
                                  <a:gd name="connsiteX4" fmla="*/ 287246 w 287246"/>
                                  <a:gd name="connsiteY4" fmla="*/ 542627 h 663139"/>
                                  <a:gd name="connsiteX5" fmla="*/ 229242 w 287246"/>
                                  <a:gd name="connsiteY5" fmla="*/ 655320 h 663139"/>
                                  <a:gd name="connsiteX6" fmla="*/ 72477 w 287246"/>
                                  <a:gd name="connsiteY6" fmla="*/ 649520 h 663139"/>
                                  <a:gd name="connsiteX7" fmla="*/ 0 w 287246"/>
                                  <a:gd name="connsiteY7" fmla="*/ 542337 h 663139"/>
                                  <a:gd name="connsiteX8" fmla="*/ 0 w 287246"/>
                                  <a:gd name="connsiteY8" fmla="*/ 29066 h 663139"/>
                                  <a:gd name="connsiteX0" fmla="*/ 0 w 287246"/>
                                  <a:gd name="connsiteY0" fmla="*/ 29066 h 660869"/>
                                  <a:gd name="connsiteX1" fmla="*/ 66684 w 287246"/>
                                  <a:gd name="connsiteY1" fmla="*/ 0 h 660869"/>
                                  <a:gd name="connsiteX2" fmla="*/ 229242 w 287246"/>
                                  <a:gd name="connsiteY2" fmla="*/ 0 h 660869"/>
                                  <a:gd name="connsiteX3" fmla="*/ 287246 w 287246"/>
                                  <a:gd name="connsiteY3" fmla="*/ 37748 h 660869"/>
                                  <a:gd name="connsiteX4" fmla="*/ 287246 w 287246"/>
                                  <a:gd name="connsiteY4" fmla="*/ 542627 h 660869"/>
                                  <a:gd name="connsiteX5" fmla="*/ 217008 w 287246"/>
                                  <a:gd name="connsiteY5" fmla="*/ 646636 h 660869"/>
                                  <a:gd name="connsiteX6" fmla="*/ 72477 w 287246"/>
                                  <a:gd name="connsiteY6" fmla="*/ 649520 h 660869"/>
                                  <a:gd name="connsiteX7" fmla="*/ 0 w 287246"/>
                                  <a:gd name="connsiteY7" fmla="*/ 542337 h 660869"/>
                                  <a:gd name="connsiteX8" fmla="*/ 0 w 287246"/>
                                  <a:gd name="connsiteY8" fmla="*/ 29066 h 660869"/>
                                  <a:gd name="connsiteX0" fmla="*/ 0 w 287246"/>
                                  <a:gd name="connsiteY0" fmla="*/ 29066 h 665130"/>
                                  <a:gd name="connsiteX1" fmla="*/ 66684 w 287246"/>
                                  <a:gd name="connsiteY1" fmla="*/ 0 h 665130"/>
                                  <a:gd name="connsiteX2" fmla="*/ 229242 w 287246"/>
                                  <a:gd name="connsiteY2" fmla="*/ 0 h 665130"/>
                                  <a:gd name="connsiteX3" fmla="*/ 287246 w 287246"/>
                                  <a:gd name="connsiteY3" fmla="*/ 37748 h 665130"/>
                                  <a:gd name="connsiteX4" fmla="*/ 287246 w 287246"/>
                                  <a:gd name="connsiteY4" fmla="*/ 542627 h 665130"/>
                                  <a:gd name="connsiteX5" fmla="*/ 210892 w 287246"/>
                                  <a:gd name="connsiteY5" fmla="*/ 660869 h 665130"/>
                                  <a:gd name="connsiteX6" fmla="*/ 72477 w 287246"/>
                                  <a:gd name="connsiteY6" fmla="*/ 649520 h 665130"/>
                                  <a:gd name="connsiteX7" fmla="*/ 0 w 287246"/>
                                  <a:gd name="connsiteY7" fmla="*/ 542337 h 665130"/>
                                  <a:gd name="connsiteX8" fmla="*/ 0 w 287246"/>
                                  <a:gd name="connsiteY8" fmla="*/ 29066 h 6651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287246" h="665130">
                                    <a:moveTo>
                                      <a:pt x="0" y="29066"/>
                                    </a:moveTo>
                                    <a:cubicBezTo>
                                      <a:pt x="0" y="6621"/>
                                      <a:pt x="44239" y="0"/>
                                      <a:pt x="66684" y="0"/>
                                    </a:cubicBezTo>
                                    <a:lnTo>
                                      <a:pt x="229242" y="0"/>
                                    </a:lnTo>
                                    <a:cubicBezTo>
                                      <a:pt x="251687" y="0"/>
                                      <a:pt x="287246" y="15303"/>
                                      <a:pt x="287246" y="37748"/>
                                    </a:cubicBezTo>
                                    <a:lnTo>
                                      <a:pt x="287246" y="542627"/>
                                    </a:lnTo>
                                    <a:cubicBezTo>
                                      <a:pt x="287246" y="565072"/>
                                      <a:pt x="233337" y="660869"/>
                                      <a:pt x="210892" y="660869"/>
                                    </a:cubicBezTo>
                                    <a:cubicBezTo>
                                      <a:pt x="158637" y="658936"/>
                                      <a:pt x="147900" y="677496"/>
                                      <a:pt x="72477" y="649520"/>
                                    </a:cubicBezTo>
                                    <a:cubicBezTo>
                                      <a:pt x="50032" y="649520"/>
                                      <a:pt x="0" y="564782"/>
                                      <a:pt x="0" y="542337"/>
                                    </a:cubicBezTo>
                                    <a:lnTo>
                                      <a:pt x="0" y="290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71757066" name="Group 371757066">
                            <a:extLst>
                              <a:ext uri="{FF2B5EF4-FFF2-40B4-BE49-F238E27FC236}">
                                <a16:creationId xmlns:a16="http://schemas.microsoft.com/office/drawing/2014/main" id="{1DE6FB0E-8606-4F53-45CC-2CBDF9D234B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581207" y="4982"/>
                              <a:ext cx="3983992" cy="1983741"/>
                              <a:chOff x="581207" y="4982"/>
                              <a:chExt cx="3983992" cy="1983741"/>
                            </a:xfrm>
                          </wpg:grpSpPr>
                          <wpg:grpSp>
                            <wpg:cNvPr id="1299638031" name="Group 1299638031">
                              <a:extLst>
                                <a:ext uri="{FF2B5EF4-FFF2-40B4-BE49-F238E27FC236}">
                                  <a16:creationId xmlns:a16="http://schemas.microsoft.com/office/drawing/2014/main" id="{03D5C9F5-F286-119F-16E7-B79556822DC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581207" y="4982"/>
                                <a:ext cx="2290490" cy="1978758"/>
                                <a:chOff x="581207" y="4982"/>
                                <a:chExt cx="1783082" cy="1783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0924699" name="Picture 700924699">
                                  <a:extLst>
                                    <a:ext uri="{FF2B5EF4-FFF2-40B4-BE49-F238E27FC236}">
                                      <a16:creationId xmlns:a16="http://schemas.microsoft.com/office/drawing/2014/main" id="{F1A1FF76-40BE-FF92-43B2-43D371F777B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1207" y="4982"/>
                                  <a:ext cx="1783082" cy="178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29483727" name="Rectangle: Rounded Corners 6">
                                <a:extLst>
                                  <a:ext uri="{FF2B5EF4-FFF2-40B4-BE49-F238E27FC236}">
                                    <a16:creationId xmlns:a16="http://schemas.microsoft.com/office/drawing/2014/main" id="{40717482-DCA6-7831-6566-E9BF0E841F3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336859" y="858739"/>
                                  <a:ext cx="271780" cy="664845"/>
                                </a:xfrm>
                                <a:custGeom>
                                  <a:avLst/>
                                  <a:gdLst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61467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59181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26043 w 269883"/>
                                    <a:gd name="connsiteY0" fmla="*/ 40641 h 655320"/>
                                    <a:gd name="connsiteX1" fmla="*/ 66684 w 269883"/>
                                    <a:gd name="connsiteY1" fmla="*/ 0 h 655320"/>
                                    <a:gd name="connsiteX2" fmla="*/ 229242 w 269883"/>
                                    <a:gd name="connsiteY2" fmla="*/ 0 h 655320"/>
                                    <a:gd name="connsiteX3" fmla="*/ 269883 w 269883"/>
                                    <a:gd name="connsiteY3" fmla="*/ 40641 h 655320"/>
                                    <a:gd name="connsiteX4" fmla="*/ 269883 w 269883"/>
                                    <a:gd name="connsiteY4" fmla="*/ 591819 h 655320"/>
                                    <a:gd name="connsiteX5" fmla="*/ 229242 w 269883"/>
                                    <a:gd name="connsiteY5" fmla="*/ 655320 h 655320"/>
                                    <a:gd name="connsiteX6" fmla="*/ 66684 w 269883"/>
                                    <a:gd name="connsiteY6" fmla="*/ 655320 h 655320"/>
                                    <a:gd name="connsiteX7" fmla="*/ 0 w 269883"/>
                                    <a:gd name="connsiteY7" fmla="*/ 542337 h 655320"/>
                                    <a:gd name="connsiteX8" fmla="*/ 26043 w 269883"/>
                                    <a:gd name="connsiteY8" fmla="*/ 40641 h 655320"/>
                                    <a:gd name="connsiteX0" fmla="*/ 26043 w 287246"/>
                                    <a:gd name="connsiteY0" fmla="*/ 40641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26043 w 287246"/>
                                    <a:gd name="connsiteY8" fmla="*/ 40641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78469"/>
                                    <a:gd name="connsiteX1" fmla="*/ 66684 w 287246"/>
                                    <a:gd name="connsiteY1" fmla="*/ 0 h 678469"/>
                                    <a:gd name="connsiteX2" fmla="*/ 229242 w 287246"/>
                                    <a:gd name="connsiteY2" fmla="*/ 0 h 678469"/>
                                    <a:gd name="connsiteX3" fmla="*/ 287246 w 287246"/>
                                    <a:gd name="connsiteY3" fmla="*/ 37748 h 678469"/>
                                    <a:gd name="connsiteX4" fmla="*/ 287246 w 287246"/>
                                    <a:gd name="connsiteY4" fmla="*/ 542627 h 678469"/>
                                    <a:gd name="connsiteX5" fmla="*/ 229242 w 287246"/>
                                    <a:gd name="connsiteY5" fmla="*/ 655320 h 678469"/>
                                    <a:gd name="connsiteX6" fmla="*/ 147771 w 287246"/>
                                    <a:gd name="connsiteY6" fmla="*/ 678469 h 678469"/>
                                    <a:gd name="connsiteX7" fmla="*/ 0 w 287246"/>
                                    <a:gd name="connsiteY7" fmla="*/ 542337 h 678469"/>
                                    <a:gd name="connsiteX8" fmla="*/ 0 w 287246"/>
                                    <a:gd name="connsiteY8" fmla="*/ 29066 h 678469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72477 w 287246"/>
                                    <a:gd name="connsiteY6" fmla="*/ 6495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63139"/>
                                    <a:gd name="connsiteX1" fmla="*/ 66684 w 287246"/>
                                    <a:gd name="connsiteY1" fmla="*/ 0 h 663139"/>
                                    <a:gd name="connsiteX2" fmla="*/ 229242 w 287246"/>
                                    <a:gd name="connsiteY2" fmla="*/ 0 h 663139"/>
                                    <a:gd name="connsiteX3" fmla="*/ 287246 w 287246"/>
                                    <a:gd name="connsiteY3" fmla="*/ 37748 h 663139"/>
                                    <a:gd name="connsiteX4" fmla="*/ 287246 w 287246"/>
                                    <a:gd name="connsiteY4" fmla="*/ 542627 h 663139"/>
                                    <a:gd name="connsiteX5" fmla="*/ 229242 w 287246"/>
                                    <a:gd name="connsiteY5" fmla="*/ 655320 h 663139"/>
                                    <a:gd name="connsiteX6" fmla="*/ 72477 w 287246"/>
                                    <a:gd name="connsiteY6" fmla="*/ 649520 h 663139"/>
                                    <a:gd name="connsiteX7" fmla="*/ 0 w 287246"/>
                                    <a:gd name="connsiteY7" fmla="*/ 542337 h 663139"/>
                                    <a:gd name="connsiteX8" fmla="*/ 0 w 287246"/>
                                    <a:gd name="connsiteY8" fmla="*/ 29066 h 663139"/>
                                    <a:gd name="connsiteX0" fmla="*/ 0 w 287246"/>
                                    <a:gd name="connsiteY0" fmla="*/ 29066 h 660869"/>
                                    <a:gd name="connsiteX1" fmla="*/ 66684 w 287246"/>
                                    <a:gd name="connsiteY1" fmla="*/ 0 h 660869"/>
                                    <a:gd name="connsiteX2" fmla="*/ 229242 w 287246"/>
                                    <a:gd name="connsiteY2" fmla="*/ 0 h 660869"/>
                                    <a:gd name="connsiteX3" fmla="*/ 287246 w 287246"/>
                                    <a:gd name="connsiteY3" fmla="*/ 37748 h 660869"/>
                                    <a:gd name="connsiteX4" fmla="*/ 287246 w 287246"/>
                                    <a:gd name="connsiteY4" fmla="*/ 542627 h 660869"/>
                                    <a:gd name="connsiteX5" fmla="*/ 217008 w 287246"/>
                                    <a:gd name="connsiteY5" fmla="*/ 646636 h 660869"/>
                                    <a:gd name="connsiteX6" fmla="*/ 72477 w 287246"/>
                                    <a:gd name="connsiteY6" fmla="*/ 649520 h 660869"/>
                                    <a:gd name="connsiteX7" fmla="*/ 0 w 287246"/>
                                    <a:gd name="connsiteY7" fmla="*/ 542337 h 660869"/>
                                    <a:gd name="connsiteX8" fmla="*/ 0 w 287246"/>
                                    <a:gd name="connsiteY8" fmla="*/ 29066 h 660869"/>
                                    <a:gd name="connsiteX0" fmla="*/ 0 w 287246"/>
                                    <a:gd name="connsiteY0" fmla="*/ 29066 h 665130"/>
                                    <a:gd name="connsiteX1" fmla="*/ 66684 w 287246"/>
                                    <a:gd name="connsiteY1" fmla="*/ 0 h 665130"/>
                                    <a:gd name="connsiteX2" fmla="*/ 229242 w 287246"/>
                                    <a:gd name="connsiteY2" fmla="*/ 0 h 665130"/>
                                    <a:gd name="connsiteX3" fmla="*/ 287246 w 287246"/>
                                    <a:gd name="connsiteY3" fmla="*/ 37748 h 665130"/>
                                    <a:gd name="connsiteX4" fmla="*/ 287246 w 287246"/>
                                    <a:gd name="connsiteY4" fmla="*/ 542627 h 665130"/>
                                    <a:gd name="connsiteX5" fmla="*/ 210892 w 287246"/>
                                    <a:gd name="connsiteY5" fmla="*/ 660869 h 665130"/>
                                    <a:gd name="connsiteX6" fmla="*/ 72477 w 287246"/>
                                    <a:gd name="connsiteY6" fmla="*/ 649520 h 665130"/>
                                    <a:gd name="connsiteX7" fmla="*/ 0 w 287246"/>
                                    <a:gd name="connsiteY7" fmla="*/ 542337 h 665130"/>
                                    <a:gd name="connsiteX8" fmla="*/ 0 w 287246"/>
                                    <a:gd name="connsiteY8" fmla="*/ 29066 h 665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7246" h="665130">
                                      <a:moveTo>
                                        <a:pt x="0" y="29066"/>
                                      </a:moveTo>
                                      <a:cubicBezTo>
                                        <a:pt x="0" y="6621"/>
                                        <a:pt x="44239" y="0"/>
                                        <a:pt x="66684" y="0"/>
                                      </a:cubicBezTo>
                                      <a:lnTo>
                                        <a:pt x="229242" y="0"/>
                                      </a:lnTo>
                                      <a:cubicBezTo>
                                        <a:pt x="251687" y="0"/>
                                        <a:pt x="287246" y="15303"/>
                                        <a:pt x="287246" y="37748"/>
                                      </a:cubicBezTo>
                                      <a:lnTo>
                                        <a:pt x="287246" y="542627"/>
                                      </a:lnTo>
                                      <a:cubicBezTo>
                                        <a:pt x="287246" y="565072"/>
                                        <a:pt x="233337" y="660869"/>
                                        <a:pt x="210892" y="660869"/>
                                      </a:cubicBezTo>
                                      <a:cubicBezTo>
                                        <a:pt x="158637" y="658936"/>
                                        <a:pt x="147900" y="677496"/>
                                        <a:pt x="72477" y="649520"/>
                                      </a:cubicBezTo>
                                      <a:cubicBezTo>
                                        <a:pt x="50032" y="649520"/>
                                        <a:pt x="0" y="564782"/>
                                        <a:pt x="0" y="542337"/>
                                      </a:cubicBezTo>
                                      <a:lnTo>
                                        <a:pt x="0" y="290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D8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041397704" name="Group 1041397704">
                              <a:extLst>
                                <a:ext uri="{FF2B5EF4-FFF2-40B4-BE49-F238E27FC236}">
                                  <a16:creationId xmlns:a16="http://schemas.microsoft.com/office/drawing/2014/main" id="{37F7C4A0-DCF5-5A13-20DF-97582662DDF8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151214" y="9963"/>
                                <a:ext cx="2290487" cy="1978760"/>
                                <a:chOff x="1151214" y="9963"/>
                                <a:chExt cx="1783080" cy="17830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9865248" name="Picture 1489865248">
                                  <a:extLst>
                                    <a:ext uri="{FF2B5EF4-FFF2-40B4-BE49-F238E27FC236}">
                                      <a16:creationId xmlns:a16="http://schemas.microsoft.com/office/drawing/2014/main" id="{A669B4F6-7ADD-C69B-AD40-B55940719998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51214" y="9963"/>
                                  <a:ext cx="1783080" cy="17830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53976890" name="Rectangle: Rounded Corners 6">
                                <a:extLst>
                                  <a:ext uri="{FF2B5EF4-FFF2-40B4-BE49-F238E27FC236}">
                                    <a16:creationId xmlns:a16="http://schemas.microsoft.com/office/drawing/2014/main" id="{D0865020-D9D1-1140-27F9-3AB8E0F5DAD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06864" y="863721"/>
                                  <a:ext cx="271780" cy="664845"/>
                                </a:xfrm>
                                <a:custGeom>
                                  <a:avLst/>
                                  <a:gdLst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61467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59181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26043 w 269883"/>
                                    <a:gd name="connsiteY0" fmla="*/ 40641 h 655320"/>
                                    <a:gd name="connsiteX1" fmla="*/ 66684 w 269883"/>
                                    <a:gd name="connsiteY1" fmla="*/ 0 h 655320"/>
                                    <a:gd name="connsiteX2" fmla="*/ 229242 w 269883"/>
                                    <a:gd name="connsiteY2" fmla="*/ 0 h 655320"/>
                                    <a:gd name="connsiteX3" fmla="*/ 269883 w 269883"/>
                                    <a:gd name="connsiteY3" fmla="*/ 40641 h 655320"/>
                                    <a:gd name="connsiteX4" fmla="*/ 269883 w 269883"/>
                                    <a:gd name="connsiteY4" fmla="*/ 591819 h 655320"/>
                                    <a:gd name="connsiteX5" fmla="*/ 229242 w 269883"/>
                                    <a:gd name="connsiteY5" fmla="*/ 655320 h 655320"/>
                                    <a:gd name="connsiteX6" fmla="*/ 66684 w 269883"/>
                                    <a:gd name="connsiteY6" fmla="*/ 655320 h 655320"/>
                                    <a:gd name="connsiteX7" fmla="*/ 0 w 269883"/>
                                    <a:gd name="connsiteY7" fmla="*/ 542337 h 655320"/>
                                    <a:gd name="connsiteX8" fmla="*/ 26043 w 269883"/>
                                    <a:gd name="connsiteY8" fmla="*/ 40641 h 655320"/>
                                    <a:gd name="connsiteX0" fmla="*/ 26043 w 287246"/>
                                    <a:gd name="connsiteY0" fmla="*/ 40641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26043 w 287246"/>
                                    <a:gd name="connsiteY8" fmla="*/ 40641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78469"/>
                                    <a:gd name="connsiteX1" fmla="*/ 66684 w 287246"/>
                                    <a:gd name="connsiteY1" fmla="*/ 0 h 678469"/>
                                    <a:gd name="connsiteX2" fmla="*/ 229242 w 287246"/>
                                    <a:gd name="connsiteY2" fmla="*/ 0 h 678469"/>
                                    <a:gd name="connsiteX3" fmla="*/ 287246 w 287246"/>
                                    <a:gd name="connsiteY3" fmla="*/ 37748 h 678469"/>
                                    <a:gd name="connsiteX4" fmla="*/ 287246 w 287246"/>
                                    <a:gd name="connsiteY4" fmla="*/ 542627 h 678469"/>
                                    <a:gd name="connsiteX5" fmla="*/ 229242 w 287246"/>
                                    <a:gd name="connsiteY5" fmla="*/ 655320 h 678469"/>
                                    <a:gd name="connsiteX6" fmla="*/ 147771 w 287246"/>
                                    <a:gd name="connsiteY6" fmla="*/ 678469 h 678469"/>
                                    <a:gd name="connsiteX7" fmla="*/ 0 w 287246"/>
                                    <a:gd name="connsiteY7" fmla="*/ 542337 h 678469"/>
                                    <a:gd name="connsiteX8" fmla="*/ 0 w 287246"/>
                                    <a:gd name="connsiteY8" fmla="*/ 29066 h 678469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72477 w 287246"/>
                                    <a:gd name="connsiteY6" fmla="*/ 6495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63139"/>
                                    <a:gd name="connsiteX1" fmla="*/ 66684 w 287246"/>
                                    <a:gd name="connsiteY1" fmla="*/ 0 h 663139"/>
                                    <a:gd name="connsiteX2" fmla="*/ 229242 w 287246"/>
                                    <a:gd name="connsiteY2" fmla="*/ 0 h 663139"/>
                                    <a:gd name="connsiteX3" fmla="*/ 287246 w 287246"/>
                                    <a:gd name="connsiteY3" fmla="*/ 37748 h 663139"/>
                                    <a:gd name="connsiteX4" fmla="*/ 287246 w 287246"/>
                                    <a:gd name="connsiteY4" fmla="*/ 542627 h 663139"/>
                                    <a:gd name="connsiteX5" fmla="*/ 229242 w 287246"/>
                                    <a:gd name="connsiteY5" fmla="*/ 655320 h 663139"/>
                                    <a:gd name="connsiteX6" fmla="*/ 72477 w 287246"/>
                                    <a:gd name="connsiteY6" fmla="*/ 649520 h 663139"/>
                                    <a:gd name="connsiteX7" fmla="*/ 0 w 287246"/>
                                    <a:gd name="connsiteY7" fmla="*/ 542337 h 663139"/>
                                    <a:gd name="connsiteX8" fmla="*/ 0 w 287246"/>
                                    <a:gd name="connsiteY8" fmla="*/ 29066 h 663139"/>
                                    <a:gd name="connsiteX0" fmla="*/ 0 w 287246"/>
                                    <a:gd name="connsiteY0" fmla="*/ 29066 h 660869"/>
                                    <a:gd name="connsiteX1" fmla="*/ 66684 w 287246"/>
                                    <a:gd name="connsiteY1" fmla="*/ 0 h 660869"/>
                                    <a:gd name="connsiteX2" fmla="*/ 229242 w 287246"/>
                                    <a:gd name="connsiteY2" fmla="*/ 0 h 660869"/>
                                    <a:gd name="connsiteX3" fmla="*/ 287246 w 287246"/>
                                    <a:gd name="connsiteY3" fmla="*/ 37748 h 660869"/>
                                    <a:gd name="connsiteX4" fmla="*/ 287246 w 287246"/>
                                    <a:gd name="connsiteY4" fmla="*/ 542627 h 660869"/>
                                    <a:gd name="connsiteX5" fmla="*/ 217008 w 287246"/>
                                    <a:gd name="connsiteY5" fmla="*/ 646636 h 660869"/>
                                    <a:gd name="connsiteX6" fmla="*/ 72477 w 287246"/>
                                    <a:gd name="connsiteY6" fmla="*/ 649520 h 660869"/>
                                    <a:gd name="connsiteX7" fmla="*/ 0 w 287246"/>
                                    <a:gd name="connsiteY7" fmla="*/ 542337 h 660869"/>
                                    <a:gd name="connsiteX8" fmla="*/ 0 w 287246"/>
                                    <a:gd name="connsiteY8" fmla="*/ 29066 h 660869"/>
                                    <a:gd name="connsiteX0" fmla="*/ 0 w 287246"/>
                                    <a:gd name="connsiteY0" fmla="*/ 29066 h 665130"/>
                                    <a:gd name="connsiteX1" fmla="*/ 66684 w 287246"/>
                                    <a:gd name="connsiteY1" fmla="*/ 0 h 665130"/>
                                    <a:gd name="connsiteX2" fmla="*/ 229242 w 287246"/>
                                    <a:gd name="connsiteY2" fmla="*/ 0 h 665130"/>
                                    <a:gd name="connsiteX3" fmla="*/ 287246 w 287246"/>
                                    <a:gd name="connsiteY3" fmla="*/ 37748 h 665130"/>
                                    <a:gd name="connsiteX4" fmla="*/ 287246 w 287246"/>
                                    <a:gd name="connsiteY4" fmla="*/ 542627 h 665130"/>
                                    <a:gd name="connsiteX5" fmla="*/ 210892 w 287246"/>
                                    <a:gd name="connsiteY5" fmla="*/ 660869 h 665130"/>
                                    <a:gd name="connsiteX6" fmla="*/ 72477 w 287246"/>
                                    <a:gd name="connsiteY6" fmla="*/ 649520 h 665130"/>
                                    <a:gd name="connsiteX7" fmla="*/ 0 w 287246"/>
                                    <a:gd name="connsiteY7" fmla="*/ 542337 h 665130"/>
                                    <a:gd name="connsiteX8" fmla="*/ 0 w 287246"/>
                                    <a:gd name="connsiteY8" fmla="*/ 29066 h 665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7246" h="665130">
                                      <a:moveTo>
                                        <a:pt x="0" y="29066"/>
                                      </a:moveTo>
                                      <a:cubicBezTo>
                                        <a:pt x="0" y="6621"/>
                                        <a:pt x="44239" y="0"/>
                                        <a:pt x="66684" y="0"/>
                                      </a:cubicBezTo>
                                      <a:lnTo>
                                        <a:pt x="229242" y="0"/>
                                      </a:lnTo>
                                      <a:cubicBezTo>
                                        <a:pt x="251687" y="0"/>
                                        <a:pt x="287246" y="15303"/>
                                        <a:pt x="287246" y="37748"/>
                                      </a:cubicBezTo>
                                      <a:lnTo>
                                        <a:pt x="287246" y="542627"/>
                                      </a:lnTo>
                                      <a:cubicBezTo>
                                        <a:pt x="287246" y="565072"/>
                                        <a:pt x="233337" y="660869"/>
                                        <a:pt x="210892" y="660869"/>
                                      </a:cubicBezTo>
                                      <a:cubicBezTo>
                                        <a:pt x="158637" y="658936"/>
                                        <a:pt x="147900" y="677496"/>
                                        <a:pt x="72477" y="649520"/>
                                      </a:cubicBezTo>
                                      <a:cubicBezTo>
                                        <a:pt x="50032" y="649520"/>
                                        <a:pt x="0" y="564782"/>
                                        <a:pt x="0" y="542337"/>
                                      </a:cubicBezTo>
                                      <a:lnTo>
                                        <a:pt x="0" y="290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BA9E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10736531" name="Group 1610736531">
                              <a:extLst>
                                <a:ext uri="{FF2B5EF4-FFF2-40B4-BE49-F238E27FC236}">
                                  <a16:creationId xmlns:a16="http://schemas.microsoft.com/office/drawing/2014/main" id="{4FAB63B9-3229-6B41-A70C-6E65183B56A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693503" y="9964"/>
                                <a:ext cx="2290487" cy="1978758"/>
                                <a:chOff x="1693503" y="9964"/>
                                <a:chExt cx="1783080" cy="1783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5552415" name="Picture 2145552415">
                                  <a:extLst>
                                    <a:ext uri="{FF2B5EF4-FFF2-40B4-BE49-F238E27FC236}">
                                      <a16:creationId xmlns:a16="http://schemas.microsoft.com/office/drawing/2014/main" id="{30F3BC96-E279-6619-8D40-8DB63FFB864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93503" y="9964"/>
                                  <a:ext cx="1783080" cy="178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87003664" name="Rectangle: Rounded Corners 6">
                                <a:extLst>
                                  <a:ext uri="{FF2B5EF4-FFF2-40B4-BE49-F238E27FC236}">
                                    <a16:creationId xmlns:a16="http://schemas.microsoft.com/office/drawing/2014/main" id="{0530FFE1-0FA3-BECB-968F-4C7B8278F67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449153" y="863721"/>
                                  <a:ext cx="271780" cy="664845"/>
                                </a:xfrm>
                                <a:custGeom>
                                  <a:avLst/>
                                  <a:gdLst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61467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59181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26043 w 269883"/>
                                    <a:gd name="connsiteY0" fmla="*/ 40641 h 655320"/>
                                    <a:gd name="connsiteX1" fmla="*/ 66684 w 269883"/>
                                    <a:gd name="connsiteY1" fmla="*/ 0 h 655320"/>
                                    <a:gd name="connsiteX2" fmla="*/ 229242 w 269883"/>
                                    <a:gd name="connsiteY2" fmla="*/ 0 h 655320"/>
                                    <a:gd name="connsiteX3" fmla="*/ 269883 w 269883"/>
                                    <a:gd name="connsiteY3" fmla="*/ 40641 h 655320"/>
                                    <a:gd name="connsiteX4" fmla="*/ 269883 w 269883"/>
                                    <a:gd name="connsiteY4" fmla="*/ 591819 h 655320"/>
                                    <a:gd name="connsiteX5" fmla="*/ 229242 w 269883"/>
                                    <a:gd name="connsiteY5" fmla="*/ 655320 h 655320"/>
                                    <a:gd name="connsiteX6" fmla="*/ 66684 w 269883"/>
                                    <a:gd name="connsiteY6" fmla="*/ 655320 h 655320"/>
                                    <a:gd name="connsiteX7" fmla="*/ 0 w 269883"/>
                                    <a:gd name="connsiteY7" fmla="*/ 542337 h 655320"/>
                                    <a:gd name="connsiteX8" fmla="*/ 26043 w 269883"/>
                                    <a:gd name="connsiteY8" fmla="*/ 40641 h 655320"/>
                                    <a:gd name="connsiteX0" fmla="*/ 26043 w 287246"/>
                                    <a:gd name="connsiteY0" fmla="*/ 40641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26043 w 287246"/>
                                    <a:gd name="connsiteY8" fmla="*/ 40641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78469"/>
                                    <a:gd name="connsiteX1" fmla="*/ 66684 w 287246"/>
                                    <a:gd name="connsiteY1" fmla="*/ 0 h 678469"/>
                                    <a:gd name="connsiteX2" fmla="*/ 229242 w 287246"/>
                                    <a:gd name="connsiteY2" fmla="*/ 0 h 678469"/>
                                    <a:gd name="connsiteX3" fmla="*/ 287246 w 287246"/>
                                    <a:gd name="connsiteY3" fmla="*/ 37748 h 678469"/>
                                    <a:gd name="connsiteX4" fmla="*/ 287246 w 287246"/>
                                    <a:gd name="connsiteY4" fmla="*/ 542627 h 678469"/>
                                    <a:gd name="connsiteX5" fmla="*/ 229242 w 287246"/>
                                    <a:gd name="connsiteY5" fmla="*/ 655320 h 678469"/>
                                    <a:gd name="connsiteX6" fmla="*/ 147771 w 287246"/>
                                    <a:gd name="connsiteY6" fmla="*/ 678469 h 678469"/>
                                    <a:gd name="connsiteX7" fmla="*/ 0 w 287246"/>
                                    <a:gd name="connsiteY7" fmla="*/ 542337 h 678469"/>
                                    <a:gd name="connsiteX8" fmla="*/ 0 w 287246"/>
                                    <a:gd name="connsiteY8" fmla="*/ 29066 h 678469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72477 w 287246"/>
                                    <a:gd name="connsiteY6" fmla="*/ 6495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63139"/>
                                    <a:gd name="connsiteX1" fmla="*/ 66684 w 287246"/>
                                    <a:gd name="connsiteY1" fmla="*/ 0 h 663139"/>
                                    <a:gd name="connsiteX2" fmla="*/ 229242 w 287246"/>
                                    <a:gd name="connsiteY2" fmla="*/ 0 h 663139"/>
                                    <a:gd name="connsiteX3" fmla="*/ 287246 w 287246"/>
                                    <a:gd name="connsiteY3" fmla="*/ 37748 h 663139"/>
                                    <a:gd name="connsiteX4" fmla="*/ 287246 w 287246"/>
                                    <a:gd name="connsiteY4" fmla="*/ 542627 h 663139"/>
                                    <a:gd name="connsiteX5" fmla="*/ 229242 w 287246"/>
                                    <a:gd name="connsiteY5" fmla="*/ 655320 h 663139"/>
                                    <a:gd name="connsiteX6" fmla="*/ 72477 w 287246"/>
                                    <a:gd name="connsiteY6" fmla="*/ 649520 h 663139"/>
                                    <a:gd name="connsiteX7" fmla="*/ 0 w 287246"/>
                                    <a:gd name="connsiteY7" fmla="*/ 542337 h 663139"/>
                                    <a:gd name="connsiteX8" fmla="*/ 0 w 287246"/>
                                    <a:gd name="connsiteY8" fmla="*/ 29066 h 663139"/>
                                    <a:gd name="connsiteX0" fmla="*/ 0 w 287246"/>
                                    <a:gd name="connsiteY0" fmla="*/ 29066 h 660869"/>
                                    <a:gd name="connsiteX1" fmla="*/ 66684 w 287246"/>
                                    <a:gd name="connsiteY1" fmla="*/ 0 h 660869"/>
                                    <a:gd name="connsiteX2" fmla="*/ 229242 w 287246"/>
                                    <a:gd name="connsiteY2" fmla="*/ 0 h 660869"/>
                                    <a:gd name="connsiteX3" fmla="*/ 287246 w 287246"/>
                                    <a:gd name="connsiteY3" fmla="*/ 37748 h 660869"/>
                                    <a:gd name="connsiteX4" fmla="*/ 287246 w 287246"/>
                                    <a:gd name="connsiteY4" fmla="*/ 542627 h 660869"/>
                                    <a:gd name="connsiteX5" fmla="*/ 217008 w 287246"/>
                                    <a:gd name="connsiteY5" fmla="*/ 646636 h 660869"/>
                                    <a:gd name="connsiteX6" fmla="*/ 72477 w 287246"/>
                                    <a:gd name="connsiteY6" fmla="*/ 649520 h 660869"/>
                                    <a:gd name="connsiteX7" fmla="*/ 0 w 287246"/>
                                    <a:gd name="connsiteY7" fmla="*/ 542337 h 660869"/>
                                    <a:gd name="connsiteX8" fmla="*/ 0 w 287246"/>
                                    <a:gd name="connsiteY8" fmla="*/ 29066 h 660869"/>
                                    <a:gd name="connsiteX0" fmla="*/ 0 w 287246"/>
                                    <a:gd name="connsiteY0" fmla="*/ 29066 h 665130"/>
                                    <a:gd name="connsiteX1" fmla="*/ 66684 w 287246"/>
                                    <a:gd name="connsiteY1" fmla="*/ 0 h 665130"/>
                                    <a:gd name="connsiteX2" fmla="*/ 229242 w 287246"/>
                                    <a:gd name="connsiteY2" fmla="*/ 0 h 665130"/>
                                    <a:gd name="connsiteX3" fmla="*/ 287246 w 287246"/>
                                    <a:gd name="connsiteY3" fmla="*/ 37748 h 665130"/>
                                    <a:gd name="connsiteX4" fmla="*/ 287246 w 287246"/>
                                    <a:gd name="connsiteY4" fmla="*/ 542627 h 665130"/>
                                    <a:gd name="connsiteX5" fmla="*/ 210892 w 287246"/>
                                    <a:gd name="connsiteY5" fmla="*/ 660869 h 665130"/>
                                    <a:gd name="connsiteX6" fmla="*/ 72477 w 287246"/>
                                    <a:gd name="connsiteY6" fmla="*/ 649520 h 665130"/>
                                    <a:gd name="connsiteX7" fmla="*/ 0 w 287246"/>
                                    <a:gd name="connsiteY7" fmla="*/ 542337 h 665130"/>
                                    <a:gd name="connsiteX8" fmla="*/ 0 w 287246"/>
                                    <a:gd name="connsiteY8" fmla="*/ 29066 h 665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7246" h="665130">
                                      <a:moveTo>
                                        <a:pt x="0" y="29066"/>
                                      </a:moveTo>
                                      <a:cubicBezTo>
                                        <a:pt x="0" y="6621"/>
                                        <a:pt x="44239" y="0"/>
                                        <a:pt x="66684" y="0"/>
                                      </a:cubicBezTo>
                                      <a:lnTo>
                                        <a:pt x="229242" y="0"/>
                                      </a:lnTo>
                                      <a:cubicBezTo>
                                        <a:pt x="251687" y="0"/>
                                        <a:pt x="287246" y="15303"/>
                                        <a:pt x="287246" y="37748"/>
                                      </a:cubicBezTo>
                                      <a:lnTo>
                                        <a:pt x="287246" y="542627"/>
                                      </a:lnTo>
                                      <a:cubicBezTo>
                                        <a:pt x="287246" y="565072"/>
                                        <a:pt x="233337" y="660869"/>
                                        <a:pt x="210892" y="660869"/>
                                      </a:cubicBezTo>
                                      <a:cubicBezTo>
                                        <a:pt x="158637" y="658936"/>
                                        <a:pt x="147900" y="677496"/>
                                        <a:pt x="72477" y="649520"/>
                                      </a:cubicBezTo>
                                      <a:cubicBezTo>
                                        <a:pt x="50032" y="649520"/>
                                        <a:pt x="0" y="564782"/>
                                        <a:pt x="0" y="542337"/>
                                      </a:cubicBezTo>
                                      <a:lnTo>
                                        <a:pt x="0" y="290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CAED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92586648" name="Group 1792586648">
                              <a:extLst>
                                <a:ext uri="{FF2B5EF4-FFF2-40B4-BE49-F238E27FC236}">
                                  <a16:creationId xmlns:a16="http://schemas.microsoft.com/office/drawing/2014/main" id="{D965D986-3DFF-A123-A7D9-D63EBEE73EE8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274712" y="9964"/>
                                <a:ext cx="2290487" cy="1978758"/>
                                <a:chOff x="2274712" y="9964"/>
                                <a:chExt cx="1783080" cy="1783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797568" name="Picture 172797568">
                                  <a:extLst>
                                    <a:ext uri="{FF2B5EF4-FFF2-40B4-BE49-F238E27FC236}">
                                      <a16:creationId xmlns:a16="http://schemas.microsoft.com/office/drawing/2014/main" id="{3D06054C-2077-C0AF-385F-2D550B35BFA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74712" y="9964"/>
                                  <a:ext cx="1783080" cy="1783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6170246" name="Rectangle: Rounded Corners 6">
                                <a:extLst>
                                  <a:ext uri="{FF2B5EF4-FFF2-40B4-BE49-F238E27FC236}">
                                    <a16:creationId xmlns:a16="http://schemas.microsoft.com/office/drawing/2014/main" id="{636BC656-ABF7-33B3-4FF3-8BA7F844F40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030362" y="863721"/>
                                  <a:ext cx="271780" cy="664845"/>
                                </a:xfrm>
                                <a:custGeom>
                                  <a:avLst/>
                                  <a:gdLst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61467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0 w 243840"/>
                                    <a:gd name="connsiteY0" fmla="*/ 40641 h 655320"/>
                                    <a:gd name="connsiteX1" fmla="*/ 40641 w 243840"/>
                                    <a:gd name="connsiteY1" fmla="*/ 0 h 655320"/>
                                    <a:gd name="connsiteX2" fmla="*/ 203199 w 243840"/>
                                    <a:gd name="connsiteY2" fmla="*/ 0 h 655320"/>
                                    <a:gd name="connsiteX3" fmla="*/ 243840 w 243840"/>
                                    <a:gd name="connsiteY3" fmla="*/ 40641 h 655320"/>
                                    <a:gd name="connsiteX4" fmla="*/ 243840 w 243840"/>
                                    <a:gd name="connsiteY4" fmla="*/ 591819 h 655320"/>
                                    <a:gd name="connsiteX5" fmla="*/ 203199 w 243840"/>
                                    <a:gd name="connsiteY5" fmla="*/ 655320 h 655320"/>
                                    <a:gd name="connsiteX6" fmla="*/ 40641 w 243840"/>
                                    <a:gd name="connsiteY6" fmla="*/ 655320 h 655320"/>
                                    <a:gd name="connsiteX7" fmla="*/ 0 w 243840"/>
                                    <a:gd name="connsiteY7" fmla="*/ 614679 h 655320"/>
                                    <a:gd name="connsiteX8" fmla="*/ 0 w 243840"/>
                                    <a:gd name="connsiteY8" fmla="*/ 40641 h 655320"/>
                                    <a:gd name="connsiteX0" fmla="*/ 26043 w 269883"/>
                                    <a:gd name="connsiteY0" fmla="*/ 40641 h 655320"/>
                                    <a:gd name="connsiteX1" fmla="*/ 66684 w 269883"/>
                                    <a:gd name="connsiteY1" fmla="*/ 0 h 655320"/>
                                    <a:gd name="connsiteX2" fmla="*/ 229242 w 269883"/>
                                    <a:gd name="connsiteY2" fmla="*/ 0 h 655320"/>
                                    <a:gd name="connsiteX3" fmla="*/ 269883 w 269883"/>
                                    <a:gd name="connsiteY3" fmla="*/ 40641 h 655320"/>
                                    <a:gd name="connsiteX4" fmla="*/ 269883 w 269883"/>
                                    <a:gd name="connsiteY4" fmla="*/ 591819 h 655320"/>
                                    <a:gd name="connsiteX5" fmla="*/ 229242 w 269883"/>
                                    <a:gd name="connsiteY5" fmla="*/ 655320 h 655320"/>
                                    <a:gd name="connsiteX6" fmla="*/ 66684 w 269883"/>
                                    <a:gd name="connsiteY6" fmla="*/ 655320 h 655320"/>
                                    <a:gd name="connsiteX7" fmla="*/ 0 w 269883"/>
                                    <a:gd name="connsiteY7" fmla="*/ 542337 h 655320"/>
                                    <a:gd name="connsiteX8" fmla="*/ 26043 w 269883"/>
                                    <a:gd name="connsiteY8" fmla="*/ 40641 h 655320"/>
                                    <a:gd name="connsiteX0" fmla="*/ 26043 w 287246"/>
                                    <a:gd name="connsiteY0" fmla="*/ 40641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26043 w 287246"/>
                                    <a:gd name="connsiteY8" fmla="*/ 40641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69883 w 287246"/>
                                    <a:gd name="connsiteY3" fmla="*/ 40641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66684 w 287246"/>
                                    <a:gd name="connsiteY6" fmla="*/ 6553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78469"/>
                                    <a:gd name="connsiteX1" fmla="*/ 66684 w 287246"/>
                                    <a:gd name="connsiteY1" fmla="*/ 0 h 678469"/>
                                    <a:gd name="connsiteX2" fmla="*/ 229242 w 287246"/>
                                    <a:gd name="connsiteY2" fmla="*/ 0 h 678469"/>
                                    <a:gd name="connsiteX3" fmla="*/ 287246 w 287246"/>
                                    <a:gd name="connsiteY3" fmla="*/ 37748 h 678469"/>
                                    <a:gd name="connsiteX4" fmla="*/ 287246 w 287246"/>
                                    <a:gd name="connsiteY4" fmla="*/ 542627 h 678469"/>
                                    <a:gd name="connsiteX5" fmla="*/ 229242 w 287246"/>
                                    <a:gd name="connsiteY5" fmla="*/ 655320 h 678469"/>
                                    <a:gd name="connsiteX6" fmla="*/ 147771 w 287246"/>
                                    <a:gd name="connsiteY6" fmla="*/ 678469 h 678469"/>
                                    <a:gd name="connsiteX7" fmla="*/ 0 w 287246"/>
                                    <a:gd name="connsiteY7" fmla="*/ 542337 h 678469"/>
                                    <a:gd name="connsiteX8" fmla="*/ 0 w 287246"/>
                                    <a:gd name="connsiteY8" fmla="*/ 29066 h 678469"/>
                                    <a:gd name="connsiteX0" fmla="*/ 0 w 287246"/>
                                    <a:gd name="connsiteY0" fmla="*/ 29066 h 655320"/>
                                    <a:gd name="connsiteX1" fmla="*/ 66684 w 287246"/>
                                    <a:gd name="connsiteY1" fmla="*/ 0 h 655320"/>
                                    <a:gd name="connsiteX2" fmla="*/ 229242 w 287246"/>
                                    <a:gd name="connsiteY2" fmla="*/ 0 h 655320"/>
                                    <a:gd name="connsiteX3" fmla="*/ 287246 w 287246"/>
                                    <a:gd name="connsiteY3" fmla="*/ 37748 h 655320"/>
                                    <a:gd name="connsiteX4" fmla="*/ 287246 w 287246"/>
                                    <a:gd name="connsiteY4" fmla="*/ 542627 h 655320"/>
                                    <a:gd name="connsiteX5" fmla="*/ 229242 w 287246"/>
                                    <a:gd name="connsiteY5" fmla="*/ 655320 h 655320"/>
                                    <a:gd name="connsiteX6" fmla="*/ 72477 w 287246"/>
                                    <a:gd name="connsiteY6" fmla="*/ 649520 h 655320"/>
                                    <a:gd name="connsiteX7" fmla="*/ 0 w 287246"/>
                                    <a:gd name="connsiteY7" fmla="*/ 542337 h 655320"/>
                                    <a:gd name="connsiteX8" fmla="*/ 0 w 287246"/>
                                    <a:gd name="connsiteY8" fmla="*/ 29066 h 655320"/>
                                    <a:gd name="connsiteX0" fmla="*/ 0 w 287246"/>
                                    <a:gd name="connsiteY0" fmla="*/ 29066 h 663139"/>
                                    <a:gd name="connsiteX1" fmla="*/ 66684 w 287246"/>
                                    <a:gd name="connsiteY1" fmla="*/ 0 h 663139"/>
                                    <a:gd name="connsiteX2" fmla="*/ 229242 w 287246"/>
                                    <a:gd name="connsiteY2" fmla="*/ 0 h 663139"/>
                                    <a:gd name="connsiteX3" fmla="*/ 287246 w 287246"/>
                                    <a:gd name="connsiteY3" fmla="*/ 37748 h 663139"/>
                                    <a:gd name="connsiteX4" fmla="*/ 287246 w 287246"/>
                                    <a:gd name="connsiteY4" fmla="*/ 542627 h 663139"/>
                                    <a:gd name="connsiteX5" fmla="*/ 229242 w 287246"/>
                                    <a:gd name="connsiteY5" fmla="*/ 655320 h 663139"/>
                                    <a:gd name="connsiteX6" fmla="*/ 72477 w 287246"/>
                                    <a:gd name="connsiteY6" fmla="*/ 649520 h 663139"/>
                                    <a:gd name="connsiteX7" fmla="*/ 0 w 287246"/>
                                    <a:gd name="connsiteY7" fmla="*/ 542337 h 663139"/>
                                    <a:gd name="connsiteX8" fmla="*/ 0 w 287246"/>
                                    <a:gd name="connsiteY8" fmla="*/ 29066 h 663139"/>
                                    <a:gd name="connsiteX0" fmla="*/ 0 w 287246"/>
                                    <a:gd name="connsiteY0" fmla="*/ 29066 h 660869"/>
                                    <a:gd name="connsiteX1" fmla="*/ 66684 w 287246"/>
                                    <a:gd name="connsiteY1" fmla="*/ 0 h 660869"/>
                                    <a:gd name="connsiteX2" fmla="*/ 229242 w 287246"/>
                                    <a:gd name="connsiteY2" fmla="*/ 0 h 660869"/>
                                    <a:gd name="connsiteX3" fmla="*/ 287246 w 287246"/>
                                    <a:gd name="connsiteY3" fmla="*/ 37748 h 660869"/>
                                    <a:gd name="connsiteX4" fmla="*/ 287246 w 287246"/>
                                    <a:gd name="connsiteY4" fmla="*/ 542627 h 660869"/>
                                    <a:gd name="connsiteX5" fmla="*/ 217008 w 287246"/>
                                    <a:gd name="connsiteY5" fmla="*/ 646636 h 660869"/>
                                    <a:gd name="connsiteX6" fmla="*/ 72477 w 287246"/>
                                    <a:gd name="connsiteY6" fmla="*/ 649520 h 660869"/>
                                    <a:gd name="connsiteX7" fmla="*/ 0 w 287246"/>
                                    <a:gd name="connsiteY7" fmla="*/ 542337 h 660869"/>
                                    <a:gd name="connsiteX8" fmla="*/ 0 w 287246"/>
                                    <a:gd name="connsiteY8" fmla="*/ 29066 h 660869"/>
                                    <a:gd name="connsiteX0" fmla="*/ 0 w 287246"/>
                                    <a:gd name="connsiteY0" fmla="*/ 29066 h 665130"/>
                                    <a:gd name="connsiteX1" fmla="*/ 66684 w 287246"/>
                                    <a:gd name="connsiteY1" fmla="*/ 0 h 665130"/>
                                    <a:gd name="connsiteX2" fmla="*/ 229242 w 287246"/>
                                    <a:gd name="connsiteY2" fmla="*/ 0 h 665130"/>
                                    <a:gd name="connsiteX3" fmla="*/ 287246 w 287246"/>
                                    <a:gd name="connsiteY3" fmla="*/ 37748 h 665130"/>
                                    <a:gd name="connsiteX4" fmla="*/ 287246 w 287246"/>
                                    <a:gd name="connsiteY4" fmla="*/ 542627 h 665130"/>
                                    <a:gd name="connsiteX5" fmla="*/ 210892 w 287246"/>
                                    <a:gd name="connsiteY5" fmla="*/ 660869 h 665130"/>
                                    <a:gd name="connsiteX6" fmla="*/ 72477 w 287246"/>
                                    <a:gd name="connsiteY6" fmla="*/ 649520 h 665130"/>
                                    <a:gd name="connsiteX7" fmla="*/ 0 w 287246"/>
                                    <a:gd name="connsiteY7" fmla="*/ 542337 h 665130"/>
                                    <a:gd name="connsiteX8" fmla="*/ 0 w 287246"/>
                                    <a:gd name="connsiteY8" fmla="*/ 29066 h 665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7246" h="665130">
                                      <a:moveTo>
                                        <a:pt x="0" y="29066"/>
                                      </a:moveTo>
                                      <a:cubicBezTo>
                                        <a:pt x="0" y="6621"/>
                                        <a:pt x="44239" y="0"/>
                                        <a:pt x="66684" y="0"/>
                                      </a:cubicBezTo>
                                      <a:lnTo>
                                        <a:pt x="229242" y="0"/>
                                      </a:lnTo>
                                      <a:cubicBezTo>
                                        <a:pt x="251687" y="0"/>
                                        <a:pt x="287246" y="15303"/>
                                        <a:pt x="287246" y="37748"/>
                                      </a:cubicBezTo>
                                      <a:lnTo>
                                        <a:pt x="287246" y="542627"/>
                                      </a:lnTo>
                                      <a:cubicBezTo>
                                        <a:pt x="287246" y="565072"/>
                                        <a:pt x="233337" y="660869"/>
                                        <a:pt x="210892" y="660869"/>
                                      </a:cubicBezTo>
                                      <a:cubicBezTo>
                                        <a:pt x="158637" y="658936"/>
                                        <a:pt x="147900" y="677496"/>
                                        <a:pt x="72477" y="649520"/>
                                      </a:cubicBezTo>
                                      <a:cubicBezTo>
                                        <a:pt x="50032" y="649520"/>
                                        <a:pt x="0" y="564782"/>
                                        <a:pt x="0" y="542337"/>
                                      </a:cubicBezTo>
                                      <a:lnTo>
                                        <a:pt x="0" y="290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197179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1510" y="11430"/>
                            <a:ext cx="274319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E5B4F" w14:textId="54ED9C62" w:rsidR="005A4BB5" w:rsidRPr="00653BCA" w:rsidRDefault="005A4BB5" w:rsidP="00653BC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53BCA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44000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420" y="11084"/>
                            <a:ext cx="274319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4E13C" w14:textId="4AA63D68" w:rsidR="005A4BB5" w:rsidRPr="00653BCA" w:rsidRDefault="005A4BB5" w:rsidP="005A4BB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53BCA"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6675763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3040" y="11430"/>
                            <a:ext cx="27432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6CF01" w14:textId="05CCF118" w:rsidR="005A4BB5" w:rsidRPr="00653BCA" w:rsidRDefault="005A4BB5" w:rsidP="005A4BB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53BCA"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0518024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0230" y="0"/>
                            <a:ext cx="27432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B5B1D" w14:textId="07EFCFE4" w:rsidR="005A4BB5" w:rsidRPr="00653BCA" w:rsidRDefault="005A4BB5" w:rsidP="005A4BB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53BCA"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1693209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1710" y="0"/>
                            <a:ext cx="27432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4DAD3" w14:textId="25CE4A6D" w:rsidR="005A4BB5" w:rsidRPr="00653BCA" w:rsidRDefault="005A4BB5" w:rsidP="005A4BB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53BCA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8EB4C0" id="Group 7" o:spid="_x0000_s1026" style="position:absolute;left:0;text-align:left;margin-left:141.85pt;margin-top:25.15pt;width:217.5pt;height:114.65pt;z-index:251669504;mso-width-relative:margin;mso-height-relative:margin" coordsize="32034,182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">
                <v:group id="Group 20" o:spid="_x0000_s1027" style="position:absolute;top:1600;width:32034;height:16688" coordorigin=",49" coordsize="45651,19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">
                  <v:group id="Group 794875096" o:spid="_x0000_s1028" style="position:absolute;top:100;width:22904;height:19788" coordorigin=",90" coordsize="17830,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267541704" o:spid="_x0000_s1029" type="#_x0000_t75" style="position:absolute;top:90;width:17830;height:178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">
                      <v:imagedata r:id="rId14" o:title=""/>
                    </v:shape>
                    <v:shape id="Rectangle: Rounded Corners 6" o:spid="_x0000_s1030" style="position:absolute;left:7556;top:8537;width:2718;height:6649;visibility:visible;mso-wrap-style:square;v-text-anchor:middle" coordsize="287246,665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" path="m,29066c,6621,44239,,66684,l229242,v22445,,58004,15303,58004,37748l287246,542627v,22445,-53909,118242,-76354,118242c158637,658936,147900,677496,72477,649520,50032,649520,,564782,,542337l,29066xe" fillcolor="#7030a0" stroked="f" strokeweight="1pt">
                      <v:stroke joinstyle="miter"/>
                      <v:path arrowok="t" o:connecttype="custom" o:connectlocs="0,29054;63094,0;216899,0;271780,37732;271780,542394;199537,660586;68575,649242;0,542105;0,29054" o:connectangles="0,0,0,0,0,0,0,0,0"/>
                    </v:shape>
                  </v:group>
                  <v:group id="Group 371757066" o:spid="_x0000_s1031" style="position:absolute;left:5812;top:49;width:39839;height:19838" coordorigin="5812,49" coordsize="39839,19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">
                    <v:group id="Group 1299638031" o:spid="_x0000_s1032" style="position:absolute;left:5812;top:49;width:22904;height:19788" coordorigin="5812,49" coordsize="17830,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">
                      <v:shape id="Picture 700924699" o:spid="_x0000_s1033" type="#_x0000_t75" style="position:absolute;left:5812;top:49;width:17830;height:178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">
                        <v:imagedata r:id="rId15" o:title=""/>
                      </v:shape>
                      <v:shape id="Rectangle: Rounded Corners 6" o:spid="_x0000_s1034" style="position:absolute;left:13368;top:8587;width:2718;height:6648;visibility:visible;mso-wrap-style:square;v-text-anchor:middle" coordsize="287246,665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" path="m,29066c,6621,44239,,66684,l229242,v22445,,58004,15303,58004,37748l287246,542627v,22445,-53909,118242,-76354,118242c158637,658936,147900,677496,72477,649520,50032,649520,,564782,,542337l,29066xe" fillcolor="#69d8ff" stroked="f" strokeweight="1pt">
                        <v:stroke joinstyle="miter"/>
                        <v:path arrowok="t" o:connecttype="custom" o:connectlocs="0,29054;63094,0;216899,0;271780,37732;271780,542394;199537,660586;68575,649242;0,542105;0,29054" o:connectangles="0,0,0,0,0,0,0,0,0"/>
                      </v:shape>
                    </v:group>
                    <v:group id="Group 1041397704" o:spid="_x0000_s1035" style="position:absolute;left:11512;top:99;width:22905;height:19788" coordorigin="11512,99" coordsize="17830,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">
                      <v:shape id="Picture 1489865248" o:spid="_x0000_s1036" type="#_x0000_t75" style="position:absolute;left:11512;top:99;width:17830;height:178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">
                        <v:imagedata r:id="rId15" o:title=""/>
                      </v:shape>
                      <v:shape id="Rectangle: Rounded Corners 6" o:spid="_x0000_s1037" style="position:absolute;left:19068;top:8637;width:2718;height:6648;visibility:visible;mso-wrap-style:square;v-text-anchor:middle" coordsize="287246,665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" path="m,29066c,6621,44239,,66684,l229242,v22445,,58004,15303,58004,37748l287246,542627v,22445,-53909,118242,-76354,118242c158637,658936,147900,677496,72477,649520,50032,649520,,564782,,542337l,29066xe" fillcolor="#cba9e5" stroked="f" strokeweight="1pt">
                        <v:stroke joinstyle="miter"/>
                        <v:path arrowok="t" o:connecttype="custom" o:connectlocs="0,29054;63094,0;216899,0;271780,37732;271780,542394;199537,660586;68575,649242;0,542105;0,29054" o:connectangles="0,0,0,0,0,0,0,0,0"/>
                      </v:shape>
                    </v:group>
                    <v:group id="Group 1610736531" o:spid="_x0000_s1038" style="position:absolute;left:16935;top:99;width:22904;height:19788" coordorigin="16935,99" coordsize="17830,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">
                      <v:shape id="Picture 2145552415" o:spid="_x0000_s1039" type="#_x0000_t75" style="position:absolute;left:16935;top:99;width:17830;height:178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">
                        <v:imagedata r:id="rId15" o:title=""/>
                      </v:shape>
                      <v:shape id="Rectangle: Rounded Corners 6" o:spid="_x0000_s1040" style="position:absolute;left:24491;top:8637;width:2718;height:6648;visibility:visible;mso-wrap-style:square;v-text-anchor:middle" coordsize="287246,665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" path="m,29066c,6621,44239,,66684,l229242,v22445,,58004,15303,58004,37748l287246,542627v,22445,-53909,118242,-76354,118242c158637,658936,147900,677496,72477,649520,50032,649520,,564782,,542337l,29066xe" fillcolor="#f6caed" stroked="f" strokeweight="1pt">
                        <v:stroke joinstyle="miter"/>
                        <v:path arrowok="t" o:connecttype="custom" o:connectlocs="0,29054;63094,0;216899,0;271780,37732;271780,542394;199537,660586;68575,649242;0,542105;0,29054" o:connectangles="0,0,0,0,0,0,0,0,0"/>
                      </v:shape>
                    </v:group>
                    <v:group id="Group 1792586648" o:spid="_x0000_s1041" style="position:absolute;left:22747;top:99;width:22904;height:19788" coordorigin="22747,99" coordsize="17830,17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">
                      <v:shape id="Picture 172797568" o:spid="_x0000_s1042" type="#_x0000_t75" style="position:absolute;left:22747;top:99;width:17830;height:178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">
                        <v:imagedata r:id="rId15" o:title=""/>
                      </v:shape>
                      <v:shape id="Rectangle: Rounded Corners 6" o:spid="_x0000_s1043" style="position:absolute;left:30303;top:8637;width:2718;height:6648;visibility:visible;mso-wrap-style:square;v-text-anchor:middle" coordsize="287246,665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" path="m,29066c,6621,44239,,66684,l229242,v22445,,58004,15303,58004,37748l287246,542627v,22445,-53909,118242,-76354,118242c158637,658936,147900,677496,72477,649520,50032,649520,,564782,,542337l,29066xe" fillcolor="#d9e2f3 [660]" stroked="f" strokeweight="1pt">
                        <v:stroke joinstyle="miter"/>
                        <v:path arrowok="t" o:connecttype="custom" o:connectlocs="0,29054;63094,0;216899,0;271780,37732;271780,542394;199537,660586;68575,649242;0,542105;0,29054" o:connectangles="0,0,0,0,0,0,0,0,0"/>
                      </v:shape>
                    </v:group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4" type="#_x0000_t202" style="position:absolute;left:6515;top:114;width:2743;height:3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">
                  <v:textbox>
                    <w:txbxContent>
                      <w:p w14:paraId="1D4E5B4F" w14:textId="54ED9C62" w:rsidR="005A4BB5" w:rsidRPr="00653BCA" w:rsidRDefault="005A4BB5" w:rsidP="00653BC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653BCA">
                          <w:rPr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45" type="#_x0000_t202" style="position:absolute;left:10744;top:110;width:2743;height:312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">
                  <v:textbox>
                    <w:txbxContent>
                      <w:p w14:paraId="3C24E13C" w14:textId="4AA63D68" w:rsidR="005A4BB5" w:rsidRPr="00653BCA" w:rsidRDefault="005A4BB5" w:rsidP="005A4BB5">
                        <w:pPr>
                          <w:rPr>
                            <w:b/>
                            <w:bCs/>
                          </w:rPr>
                        </w:pPr>
                        <w:r w:rsidRPr="00653BCA"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Text Box 2" o:spid="_x0000_s1046" type="#_x0000_t202" style="position:absolute;left:14630;top:114;width:2743;height:3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">
                  <v:textbox>
                    <w:txbxContent>
                      <w:p w14:paraId="63E6CF01" w14:textId="05CCF118" w:rsidR="005A4BB5" w:rsidRPr="00653BCA" w:rsidRDefault="005A4BB5" w:rsidP="005A4BB5">
                        <w:pPr>
                          <w:rPr>
                            <w:b/>
                            <w:bCs/>
                          </w:rPr>
                        </w:pPr>
                        <w:r w:rsidRPr="00653BCA"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Text Box 2" o:spid="_x0000_s1047" type="#_x0000_t202" style="position:absolute;left:18402;width:2743;height:3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">
                  <v:textbox>
                    <w:txbxContent>
                      <w:p w14:paraId="7A6B5B1D" w14:textId="07EFCFE4" w:rsidR="005A4BB5" w:rsidRPr="00653BCA" w:rsidRDefault="005A4BB5" w:rsidP="005A4BB5">
                        <w:pPr>
                          <w:rPr>
                            <w:b/>
                            <w:bCs/>
                          </w:rPr>
                        </w:pPr>
                        <w:r w:rsidRPr="00653BCA"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Text Box 2" o:spid="_x0000_s1048" type="#_x0000_t202" style="position:absolute;left:22517;width:2743;height:3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">
                  <v:textbox>
                    <w:txbxContent>
                      <w:p w14:paraId="6C84DAD3" w14:textId="25CE4A6D" w:rsidR="005A4BB5" w:rsidRPr="00653BCA" w:rsidRDefault="005A4BB5" w:rsidP="005A4BB5">
                        <w:pPr>
                          <w:rPr>
                            <w:b/>
                            <w:bCs/>
                          </w:rPr>
                        </w:pPr>
                        <w:r w:rsidRPr="00653BCA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A5F22" w:rsidRPr="00965CB6">
        <w:rPr>
          <w:rFonts w:ascii="Garamond" w:hAnsi="Garamond"/>
          <w:sz w:val="24"/>
          <w:szCs w:val="24"/>
        </w:rPr>
        <w:t xml:space="preserve"> </w:t>
      </w:r>
      <w:r w:rsidR="005A5BD0" w:rsidRPr="003424AD">
        <w:rPr>
          <w:rFonts w:ascii="Times New Roman" w:hAnsi="Times New Roman"/>
          <w:sz w:val="24"/>
          <w:szCs w:val="24"/>
        </w:rPr>
        <w:t xml:space="preserve">Observe the following diagram and detect which test tube has the highest concentration of </w:t>
      </w:r>
      <w:r w:rsidR="005A5BD0">
        <w:rPr>
          <w:rFonts w:ascii="Times New Roman" w:hAnsi="Times New Roman"/>
          <w:sz w:val="24"/>
          <w:szCs w:val="24"/>
        </w:rPr>
        <w:t xml:space="preserve">proteins. </w:t>
      </w:r>
      <w:r w:rsidR="002627EB">
        <w:rPr>
          <w:rFonts w:ascii="Times New Roman" w:hAnsi="Times New Roman"/>
          <w:sz w:val="24"/>
          <w:szCs w:val="24"/>
        </w:rPr>
        <w:t>Explain your choice</w:t>
      </w:r>
      <w:r w:rsidR="005A5BD0">
        <w:rPr>
          <w:rFonts w:ascii="Times New Roman" w:hAnsi="Times New Roman"/>
          <w:sz w:val="24"/>
          <w:szCs w:val="24"/>
        </w:rPr>
        <w:t xml:space="preserve">. </w:t>
      </w:r>
      <w:r w:rsidR="005A5BD0">
        <w:rPr>
          <w:rFonts w:ascii="Times New Roman" w:hAnsi="Times New Roman"/>
          <w:sz w:val="24"/>
          <w:szCs w:val="24"/>
        </w:rPr>
        <w:tab/>
      </w:r>
      <w:r w:rsidR="005A5BD0">
        <w:rPr>
          <w:rFonts w:ascii="Times New Roman" w:hAnsi="Times New Roman"/>
          <w:sz w:val="24"/>
          <w:szCs w:val="24"/>
        </w:rPr>
        <w:tab/>
      </w:r>
      <w:r w:rsidR="005A5BD0">
        <w:rPr>
          <w:rFonts w:ascii="Times New Roman" w:hAnsi="Times New Roman"/>
          <w:sz w:val="24"/>
          <w:szCs w:val="24"/>
        </w:rPr>
        <w:tab/>
      </w:r>
      <w:r w:rsidR="005A5BD0">
        <w:rPr>
          <w:rFonts w:ascii="Times New Roman" w:hAnsi="Times New Roman"/>
          <w:sz w:val="24"/>
          <w:szCs w:val="24"/>
        </w:rPr>
        <w:tab/>
      </w:r>
      <w:r w:rsidR="005A5BD0">
        <w:rPr>
          <w:rFonts w:ascii="Times New Roman" w:hAnsi="Times New Roman"/>
          <w:sz w:val="24"/>
          <w:szCs w:val="24"/>
        </w:rPr>
        <w:tab/>
      </w:r>
      <w:r w:rsidR="005A5BD0">
        <w:rPr>
          <w:rFonts w:ascii="Times New Roman" w:hAnsi="Times New Roman"/>
          <w:sz w:val="24"/>
          <w:szCs w:val="24"/>
        </w:rPr>
        <w:tab/>
      </w:r>
      <w:r w:rsidR="002627EB">
        <w:rPr>
          <w:rFonts w:ascii="Times New Roman" w:hAnsi="Times New Roman"/>
          <w:sz w:val="24"/>
          <w:szCs w:val="24"/>
        </w:rPr>
        <w:tab/>
      </w:r>
      <w:r w:rsidR="002627EB">
        <w:rPr>
          <w:rFonts w:ascii="Times New Roman" w:hAnsi="Times New Roman"/>
          <w:sz w:val="24"/>
          <w:szCs w:val="24"/>
        </w:rPr>
        <w:tab/>
      </w:r>
      <w:r w:rsidR="00EE59E6" w:rsidRPr="00965CB6">
        <w:rPr>
          <w:rFonts w:ascii="Garamond" w:hAnsi="Garamond"/>
          <w:b/>
          <w:bCs/>
          <w:sz w:val="24"/>
          <w:szCs w:val="24"/>
        </w:rPr>
        <w:t>(2.5)</w:t>
      </w:r>
    </w:p>
    <w:p w14:paraId="253D9357" w14:textId="1890C678" w:rsidR="00115336" w:rsidRPr="00115336" w:rsidRDefault="00115336" w:rsidP="00115336">
      <w:pPr>
        <w:spacing w:line="360" w:lineRule="auto"/>
        <w:jc w:val="both"/>
        <w:rPr>
          <w:rFonts w:ascii="Garamond" w:hAnsi="Garamond"/>
        </w:rPr>
      </w:pPr>
    </w:p>
    <w:p w14:paraId="4DC34C1A" w14:textId="42E9EB8E" w:rsidR="00C515F7" w:rsidRDefault="00C515F7" w:rsidP="00C515F7">
      <w:pPr>
        <w:spacing w:line="360" w:lineRule="auto"/>
        <w:jc w:val="both"/>
        <w:rPr>
          <w:rFonts w:ascii="Garamond" w:hAnsi="Garamond"/>
        </w:rPr>
      </w:pPr>
    </w:p>
    <w:p w14:paraId="5C8CB7D9" w14:textId="10DC6896" w:rsidR="00C515F7" w:rsidRPr="00C515F7" w:rsidRDefault="00C515F7" w:rsidP="00C515F7">
      <w:pPr>
        <w:spacing w:line="360" w:lineRule="auto"/>
        <w:jc w:val="both"/>
        <w:rPr>
          <w:rFonts w:ascii="Garamond" w:hAnsi="Garamond"/>
        </w:rPr>
      </w:pPr>
    </w:p>
    <w:sectPr w:rsidR="00C515F7" w:rsidRPr="00C515F7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DCB05" w14:textId="77777777" w:rsidR="008B38C7" w:rsidRDefault="008B38C7" w:rsidP="00BE644C">
      <w:pPr>
        <w:spacing w:after="0" w:line="240" w:lineRule="auto"/>
      </w:pPr>
      <w:r>
        <w:separator/>
      </w:r>
    </w:p>
  </w:endnote>
  <w:endnote w:type="continuationSeparator" w:id="0">
    <w:p w14:paraId="6AED9776" w14:textId="77777777" w:rsidR="008B38C7" w:rsidRDefault="008B38C7" w:rsidP="00BE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21B93" w14:textId="77777777" w:rsidR="008B38C7" w:rsidRDefault="008B38C7" w:rsidP="00BE644C">
      <w:pPr>
        <w:spacing w:after="0" w:line="240" w:lineRule="auto"/>
      </w:pPr>
      <w:r>
        <w:separator/>
      </w:r>
    </w:p>
  </w:footnote>
  <w:footnote w:type="continuationSeparator" w:id="0">
    <w:p w14:paraId="677A58EC" w14:textId="77777777" w:rsidR="008B38C7" w:rsidRDefault="008B38C7" w:rsidP="00BE6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A53EC" w14:textId="77777777" w:rsidR="00BE644C" w:rsidRPr="0094370A" w:rsidRDefault="00BE644C" w:rsidP="00BE644C">
    <w:pPr>
      <w:spacing w:line="240" w:lineRule="auto"/>
      <w:rPr>
        <w:rFonts w:ascii="Garamond" w:hAnsi="Garamond"/>
        <w:b/>
        <w:sz w:val="28"/>
        <w:szCs w:val="28"/>
      </w:rPr>
    </w:pPr>
    <w:r w:rsidRPr="00B4594B">
      <w:rPr>
        <w:rFonts w:ascii="Garamond" w:hAnsi="Garamond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1F53899A" wp14:editId="62D28C1F">
          <wp:simplePos x="0" y="0"/>
          <wp:positionH relativeFrom="column">
            <wp:posOffset>-238760</wp:posOffset>
          </wp:positionH>
          <wp:positionV relativeFrom="paragraph">
            <wp:posOffset>1270</wp:posOffset>
          </wp:positionV>
          <wp:extent cx="637540" cy="847725"/>
          <wp:effectExtent l="0" t="0" r="0" b="9525"/>
          <wp:wrapTight wrapText="bothSides">
            <wp:wrapPolygon edited="0">
              <wp:start x="5809" y="0"/>
              <wp:lineTo x="0" y="4369"/>
              <wp:lineTo x="0" y="16503"/>
              <wp:lineTo x="5163" y="21357"/>
              <wp:lineTo x="5809" y="21357"/>
              <wp:lineTo x="14845" y="21357"/>
              <wp:lineTo x="16135" y="21357"/>
              <wp:lineTo x="20653" y="16989"/>
              <wp:lineTo x="20653" y="4369"/>
              <wp:lineTo x="14845" y="0"/>
              <wp:lineTo x="5809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54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370A">
      <w:rPr>
        <w:rFonts w:ascii="Garamond" w:hAnsi="Garamond"/>
        <w:b/>
        <w:sz w:val="28"/>
        <w:szCs w:val="28"/>
      </w:rPr>
      <w:t>North South University</w:t>
    </w:r>
  </w:p>
  <w:p w14:paraId="2A82702F" w14:textId="77777777" w:rsidR="00BE644C" w:rsidRPr="0094370A" w:rsidRDefault="00BE644C" w:rsidP="00BE644C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>Dept. of Biochemistry &amp; Microbiology</w:t>
    </w:r>
  </w:p>
  <w:p w14:paraId="264C5F26" w14:textId="01D118E7" w:rsidR="00BE644C" w:rsidRPr="00BE644C" w:rsidRDefault="00BE644C" w:rsidP="00BE644C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 xml:space="preserve">Course code: BIO103L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A7C"/>
    <w:multiLevelType w:val="hybridMultilevel"/>
    <w:tmpl w:val="E0D0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4158F"/>
    <w:multiLevelType w:val="hybridMultilevel"/>
    <w:tmpl w:val="D4321504"/>
    <w:lvl w:ilvl="0" w:tplc="0C8006D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1C0A4E"/>
    <w:multiLevelType w:val="hybridMultilevel"/>
    <w:tmpl w:val="4D18E80E"/>
    <w:lvl w:ilvl="0" w:tplc="9BA2FD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A22060"/>
    <w:multiLevelType w:val="hybridMultilevel"/>
    <w:tmpl w:val="BC3A7300"/>
    <w:lvl w:ilvl="0" w:tplc="BC1E711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BB5DA0"/>
    <w:multiLevelType w:val="hybridMultilevel"/>
    <w:tmpl w:val="33C2E112"/>
    <w:lvl w:ilvl="0" w:tplc="9BA2FD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773302">
    <w:abstractNumId w:val="4"/>
  </w:num>
  <w:num w:numId="2" w16cid:durableId="832140601">
    <w:abstractNumId w:val="1"/>
  </w:num>
  <w:num w:numId="3" w16cid:durableId="164513640">
    <w:abstractNumId w:val="2"/>
  </w:num>
  <w:num w:numId="4" w16cid:durableId="822043419">
    <w:abstractNumId w:val="3"/>
  </w:num>
  <w:num w:numId="5" w16cid:durableId="165737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4C"/>
    <w:rsid w:val="00115336"/>
    <w:rsid w:val="001E4006"/>
    <w:rsid w:val="002627EB"/>
    <w:rsid w:val="004378BA"/>
    <w:rsid w:val="005323F8"/>
    <w:rsid w:val="005A4BB5"/>
    <w:rsid w:val="005A5BD0"/>
    <w:rsid w:val="00653BCA"/>
    <w:rsid w:val="00700FBB"/>
    <w:rsid w:val="00880165"/>
    <w:rsid w:val="00884F86"/>
    <w:rsid w:val="00892E58"/>
    <w:rsid w:val="008B38C7"/>
    <w:rsid w:val="00936549"/>
    <w:rsid w:val="00965CB6"/>
    <w:rsid w:val="009856E1"/>
    <w:rsid w:val="00A228CF"/>
    <w:rsid w:val="00AA4E87"/>
    <w:rsid w:val="00B46103"/>
    <w:rsid w:val="00BE644C"/>
    <w:rsid w:val="00C0737C"/>
    <w:rsid w:val="00C515F7"/>
    <w:rsid w:val="00EE59E6"/>
    <w:rsid w:val="00F1443B"/>
    <w:rsid w:val="00FA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2C1B"/>
  <w15:chartTrackingRefBased/>
  <w15:docId w15:val="{9E891CC2-68D7-4BB5-B72D-442BD0BF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44C"/>
  </w:style>
  <w:style w:type="paragraph" w:styleId="Footer">
    <w:name w:val="footer"/>
    <w:basedOn w:val="Normal"/>
    <w:link w:val="FooterChar"/>
    <w:uiPriority w:val="99"/>
    <w:unhideWhenUsed/>
    <w:rsid w:val="00BE6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44C"/>
  </w:style>
  <w:style w:type="paragraph" w:styleId="ListParagraph">
    <w:name w:val="List Paragraph"/>
    <w:basedOn w:val="Normal"/>
    <w:uiPriority w:val="34"/>
    <w:qFormat/>
    <w:rsid w:val="00BE644C"/>
    <w:pPr>
      <w:ind w:left="720"/>
      <w:contextualSpacing/>
    </w:pPr>
  </w:style>
  <w:style w:type="table" w:styleId="TableGrid">
    <w:name w:val="Table Grid"/>
    <w:basedOn w:val="TableNormal"/>
    <w:uiPriority w:val="39"/>
    <w:rsid w:val="00EE5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15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AAE438-BF6D-4B97-B75E-8D4551697342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0D16BDD-74F0-4BDF-990D-A5C7B2CD65F7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NAME:</a:t>
          </a:r>
          <a:endParaRPr lang="en-US" sz="1200">
            <a:latin typeface="Garamond" panose="02020404030301010803" pitchFamily="18" charset="0"/>
          </a:endParaRPr>
        </a:p>
      </dgm:t>
    </dgm:pt>
    <dgm:pt modelId="{5C8DD8D8-9954-46BD-99CA-A566E984C613}" type="par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7DC95040-2A6A-4A7E-BB89-0E101D460166}" type="sib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B41F58FA-3E64-41E7-84DD-9AEA43DABCA8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SECTION:</a:t>
          </a:r>
          <a:endParaRPr lang="en-US" sz="1200">
            <a:latin typeface="Garamond" panose="02020404030301010803" pitchFamily="18" charset="0"/>
          </a:endParaRPr>
        </a:p>
      </dgm:t>
    </dgm:pt>
    <dgm:pt modelId="{CFF57A35-75E2-45BE-8E68-7FBF19745F2C}" type="par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97A5B54-658C-4C3E-BD28-5A747973B11A}" type="sib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6C9A76B-4A51-4D91-AF6D-D782C97394F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STUDENT ID:</a:t>
          </a:r>
          <a:endParaRPr lang="en-US" sz="1200">
            <a:latin typeface="Garamond" panose="02020404030301010803" pitchFamily="18" charset="0"/>
          </a:endParaRPr>
        </a:p>
      </dgm:t>
    </dgm:pt>
    <dgm:pt modelId="{396A0E5B-34C7-464D-95CA-D56152D3D304}" type="par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8C5EA21-A37D-4501-A327-541D6C3D05DE}" type="sib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118C3ACC-7EDF-4F1D-856C-209666A4184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DATE &amp; TIME:</a:t>
          </a:r>
          <a:endParaRPr lang="en-US" sz="1200">
            <a:latin typeface="Garamond" panose="02020404030301010803" pitchFamily="18" charset="0"/>
          </a:endParaRPr>
        </a:p>
      </dgm:t>
    </dgm:pt>
    <dgm:pt modelId="{C2F494DE-F87A-4CEA-B89F-032D91240CF3}" type="par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C2F533FB-3827-41DC-884B-D02280D8105B}" type="sib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420641E-382D-40A9-995A-848F0DEB5B95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 OF THE INSTRUCTOR: </a:t>
          </a:r>
          <a:endParaRPr lang="en-US" sz="1200">
            <a:latin typeface="Garamond" panose="02020404030301010803" pitchFamily="18" charset="0"/>
          </a:endParaRPr>
        </a:p>
      </dgm:t>
    </dgm:pt>
    <dgm:pt modelId="{DECE6B72-4808-4393-B748-95D0B1994325}" type="par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EE82D58-2CB8-4F31-80F8-767D780D0593}" type="sib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4DBD867-EB3E-43AC-B443-78FEA52D3AE0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SIGNATURE:</a:t>
          </a:r>
          <a:endParaRPr lang="en-US" sz="1200">
            <a:latin typeface="Garamond" panose="02020404030301010803" pitchFamily="18" charset="0"/>
          </a:endParaRPr>
        </a:p>
      </dgm:t>
    </dgm:pt>
    <dgm:pt modelId="{6200AE4D-95FE-432A-9ABA-D8D5F892AB33}" type="par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F7B15B8-7676-48E0-9AC8-D9AB4E4B9B02}" type="sib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A82672-7139-4563-B7B0-659CCE8DAF37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REPORT SUBMISSION DATE (Assigned by the Instructor): </a:t>
          </a:r>
          <a:endParaRPr lang="en-US" sz="1200">
            <a:latin typeface="Garamond" panose="02020404030301010803" pitchFamily="18" charset="0"/>
          </a:endParaRPr>
        </a:p>
      </dgm:t>
    </dgm:pt>
    <dgm:pt modelId="{B17D29CB-6680-44E6-B176-A1E57FDC97F0}" type="par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C071FC2-0B26-4B0C-9C8A-BE9A4E63DFCF}" type="sib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2FDB7A3-397D-4315-A990-632DF46C747B}" type="pres">
      <dgm:prSet presAssocID="{55AAE438-BF6D-4B97-B75E-8D4551697342}" presName="vert0" presStyleCnt="0">
        <dgm:presLayoutVars>
          <dgm:dir/>
          <dgm:animOne val="branch"/>
          <dgm:animLvl val="lvl"/>
        </dgm:presLayoutVars>
      </dgm:prSet>
      <dgm:spPr/>
    </dgm:pt>
    <dgm:pt modelId="{A7BC3769-49CE-45AB-9B14-D3C8323E9F89}" type="pres">
      <dgm:prSet presAssocID="{10D16BDD-74F0-4BDF-990D-A5C7B2CD65F7}" presName="thickLine" presStyleLbl="alignNode1" presStyleIdx="0" presStyleCnt="7"/>
      <dgm:spPr/>
    </dgm:pt>
    <dgm:pt modelId="{F44F7838-F888-471A-A001-63E7D5623414}" type="pres">
      <dgm:prSet presAssocID="{10D16BDD-74F0-4BDF-990D-A5C7B2CD65F7}" presName="horz1" presStyleCnt="0"/>
      <dgm:spPr/>
    </dgm:pt>
    <dgm:pt modelId="{8460B09F-D0D1-4180-8677-69DDEED5A63F}" type="pres">
      <dgm:prSet presAssocID="{10D16BDD-74F0-4BDF-990D-A5C7B2CD65F7}" presName="tx1" presStyleLbl="revTx" presStyleIdx="0" presStyleCnt="7"/>
      <dgm:spPr/>
    </dgm:pt>
    <dgm:pt modelId="{A118AD7E-7C06-4752-AF7E-0DB5AEBDB8E8}" type="pres">
      <dgm:prSet presAssocID="{10D16BDD-74F0-4BDF-990D-A5C7B2CD65F7}" presName="vert1" presStyleCnt="0"/>
      <dgm:spPr/>
    </dgm:pt>
    <dgm:pt modelId="{3CD3FF50-8A10-46C5-91AD-5B9FC10D103C}" type="pres">
      <dgm:prSet presAssocID="{B41F58FA-3E64-41E7-84DD-9AEA43DABCA8}" presName="thickLine" presStyleLbl="alignNode1" presStyleIdx="1" presStyleCnt="7"/>
      <dgm:spPr/>
    </dgm:pt>
    <dgm:pt modelId="{D7D4624B-9AB5-430B-86B1-7AA49009AAE0}" type="pres">
      <dgm:prSet presAssocID="{B41F58FA-3E64-41E7-84DD-9AEA43DABCA8}" presName="horz1" presStyleCnt="0"/>
      <dgm:spPr/>
    </dgm:pt>
    <dgm:pt modelId="{586EAD5C-B05A-4995-8CCA-593957F2BCFA}" type="pres">
      <dgm:prSet presAssocID="{B41F58FA-3E64-41E7-84DD-9AEA43DABCA8}" presName="tx1" presStyleLbl="revTx" presStyleIdx="1" presStyleCnt="7"/>
      <dgm:spPr/>
    </dgm:pt>
    <dgm:pt modelId="{DA0DFCA5-2F45-474E-A28B-1FCB55AEFD7C}" type="pres">
      <dgm:prSet presAssocID="{B41F58FA-3E64-41E7-84DD-9AEA43DABCA8}" presName="vert1" presStyleCnt="0"/>
      <dgm:spPr/>
    </dgm:pt>
    <dgm:pt modelId="{0915F3C1-7F9A-4C26-828F-18EF6FB1818B}" type="pres">
      <dgm:prSet presAssocID="{56C9A76B-4A51-4D91-AF6D-D782C97394F3}" presName="thickLine" presStyleLbl="alignNode1" presStyleIdx="2" presStyleCnt="7"/>
      <dgm:spPr/>
    </dgm:pt>
    <dgm:pt modelId="{BC10ED98-1B98-46EB-B2F7-D4E359053DE1}" type="pres">
      <dgm:prSet presAssocID="{56C9A76B-4A51-4D91-AF6D-D782C97394F3}" presName="horz1" presStyleCnt="0"/>
      <dgm:spPr/>
    </dgm:pt>
    <dgm:pt modelId="{77381EDF-1C2C-45FD-8685-3764456FF7B6}" type="pres">
      <dgm:prSet presAssocID="{56C9A76B-4A51-4D91-AF6D-D782C97394F3}" presName="tx1" presStyleLbl="revTx" presStyleIdx="2" presStyleCnt="7"/>
      <dgm:spPr/>
    </dgm:pt>
    <dgm:pt modelId="{96FC7F0B-8FA5-4AE3-BF88-85840ED07CB0}" type="pres">
      <dgm:prSet presAssocID="{56C9A76B-4A51-4D91-AF6D-D782C97394F3}" presName="vert1" presStyleCnt="0"/>
      <dgm:spPr/>
    </dgm:pt>
    <dgm:pt modelId="{8CB1ABCE-80C8-41D8-8045-8FE3BB869A48}" type="pres">
      <dgm:prSet presAssocID="{118C3ACC-7EDF-4F1D-856C-209666A41843}" presName="thickLine" presStyleLbl="alignNode1" presStyleIdx="3" presStyleCnt="7"/>
      <dgm:spPr/>
    </dgm:pt>
    <dgm:pt modelId="{88809950-50FC-4592-900E-2BC275FE14C6}" type="pres">
      <dgm:prSet presAssocID="{118C3ACC-7EDF-4F1D-856C-209666A41843}" presName="horz1" presStyleCnt="0"/>
      <dgm:spPr/>
    </dgm:pt>
    <dgm:pt modelId="{32B4B0CE-DF33-4589-ACC0-96B8A9CF4F02}" type="pres">
      <dgm:prSet presAssocID="{118C3ACC-7EDF-4F1D-856C-209666A41843}" presName="tx1" presStyleLbl="revTx" presStyleIdx="3" presStyleCnt="7"/>
      <dgm:spPr/>
    </dgm:pt>
    <dgm:pt modelId="{EB013418-5431-4639-8DE5-736B2E7A8CA2}" type="pres">
      <dgm:prSet presAssocID="{118C3ACC-7EDF-4F1D-856C-209666A41843}" presName="vert1" presStyleCnt="0"/>
      <dgm:spPr/>
    </dgm:pt>
    <dgm:pt modelId="{D1F9E2C7-A59C-4652-80C2-59C82EF78BD4}" type="pres">
      <dgm:prSet presAssocID="{E420641E-382D-40A9-995A-848F0DEB5B95}" presName="thickLine" presStyleLbl="alignNode1" presStyleIdx="4" presStyleCnt="7"/>
      <dgm:spPr/>
    </dgm:pt>
    <dgm:pt modelId="{755B23B6-D603-4E9C-9F05-DCBAC82A7B48}" type="pres">
      <dgm:prSet presAssocID="{E420641E-382D-40A9-995A-848F0DEB5B95}" presName="horz1" presStyleCnt="0"/>
      <dgm:spPr/>
    </dgm:pt>
    <dgm:pt modelId="{CCEC1D04-5163-4413-8997-B47294F83D6F}" type="pres">
      <dgm:prSet presAssocID="{E420641E-382D-40A9-995A-848F0DEB5B95}" presName="tx1" presStyleLbl="revTx" presStyleIdx="4" presStyleCnt="7"/>
      <dgm:spPr/>
    </dgm:pt>
    <dgm:pt modelId="{BCC468A5-3EDD-4F06-9C30-8EB92C35457B}" type="pres">
      <dgm:prSet presAssocID="{E420641E-382D-40A9-995A-848F0DEB5B95}" presName="vert1" presStyleCnt="0"/>
      <dgm:spPr/>
    </dgm:pt>
    <dgm:pt modelId="{AF6F9DB7-0FCA-42B7-ABE8-3722C1E7B093}" type="pres">
      <dgm:prSet presAssocID="{64DBD867-EB3E-43AC-B443-78FEA52D3AE0}" presName="thickLine" presStyleLbl="alignNode1" presStyleIdx="5" presStyleCnt="7"/>
      <dgm:spPr/>
    </dgm:pt>
    <dgm:pt modelId="{F49579E4-C3C1-41AB-875F-B0D56485505E}" type="pres">
      <dgm:prSet presAssocID="{64DBD867-EB3E-43AC-B443-78FEA52D3AE0}" presName="horz1" presStyleCnt="0"/>
      <dgm:spPr/>
    </dgm:pt>
    <dgm:pt modelId="{786C8BCE-7400-4217-9C20-21250CFDD9F7}" type="pres">
      <dgm:prSet presAssocID="{64DBD867-EB3E-43AC-B443-78FEA52D3AE0}" presName="tx1" presStyleLbl="revTx" presStyleIdx="5" presStyleCnt="7"/>
      <dgm:spPr/>
    </dgm:pt>
    <dgm:pt modelId="{BA5D2788-1B0B-4CCC-B63A-EFC250521022}" type="pres">
      <dgm:prSet presAssocID="{64DBD867-EB3E-43AC-B443-78FEA52D3AE0}" presName="vert1" presStyleCnt="0"/>
      <dgm:spPr/>
    </dgm:pt>
    <dgm:pt modelId="{953B1D53-861F-4958-99D1-73E3EA17E346}" type="pres">
      <dgm:prSet presAssocID="{43A82672-7139-4563-B7B0-659CCE8DAF37}" presName="thickLine" presStyleLbl="alignNode1" presStyleIdx="6" presStyleCnt="7"/>
      <dgm:spPr/>
    </dgm:pt>
    <dgm:pt modelId="{2C3FE60B-ED17-420F-BA9E-7745B1AA8544}" type="pres">
      <dgm:prSet presAssocID="{43A82672-7139-4563-B7B0-659CCE8DAF37}" presName="horz1" presStyleCnt="0"/>
      <dgm:spPr/>
    </dgm:pt>
    <dgm:pt modelId="{16CFAA42-C1CC-4C2E-BA85-0F7A6F9B5BAE}" type="pres">
      <dgm:prSet presAssocID="{43A82672-7139-4563-B7B0-659CCE8DAF37}" presName="tx1" presStyleLbl="revTx" presStyleIdx="6" presStyleCnt="7"/>
      <dgm:spPr/>
    </dgm:pt>
    <dgm:pt modelId="{DF5C3F12-E71C-44A8-9C5B-FB7A70F89ACE}" type="pres">
      <dgm:prSet presAssocID="{43A82672-7139-4563-B7B0-659CCE8DAF37}" presName="vert1" presStyleCnt="0"/>
      <dgm:spPr/>
    </dgm:pt>
  </dgm:ptLst>
  <dgm:cxnLst>
    <dgm:cxn modelId="{D98FDB29-1934-451A-AD66-0FAC88C8B455}" srcId="{55AAE438-BF6D-4B97-B75E-8D4551697342}" destId="{10D16BDD-74F0-4BDF-990D-A5C7B2CD65F7}" srcOrd="0" destOrd="0" parTransId="{5C8DD8D8-9954-46BD-99CA-A566E984C613}" sibTransId="{7DC95040-2A6A-4A7E-BB89-0E101D460166}"/>
    <dgm:cxn modelId="{431C7B2A-9673-4589-ABB1-F3202C6C0E01}" type="presOf" srcId="{64DBD867-EB3E-43AC-B443-78FEA52D3AE0}" destId="{786C8BCE-7400-4217-9C20-21250CFDD9F7}" srcOrd="0" destOrd="0" presId="urn:microsoft.com/office/officeart/2008/layout/LinedList"/>
    <dgm:cxn modelId="{E7EFD736-33D2-44CB-9720-EDBDE56309B1}" type="presOf" srcId="{43A82672-7139-4563-B7B0-659CCE8DAF37}" destId="{16CFAA42-C1CC-4C2E-BA85-0F7A6F9B5BAE}" srcOrd="0" destOrd="0" presId="urn:microsoft.com/office/officeart/2008/layout/LinedList"/>
    <dgm:cxn modelId="{FFEE7647-B390-4017-88BF-11B2B54A6A12}" type="presOf" srcId="{55AAE438-BF6D-4B97-B75E-8D4551697342}" destId="{22FDB7A3-397D-4315-A990-632DF46C747B}" srcOrd="0" destOrd="0" presId="urn:microsoft.com/office/officeart/2008/layout/LinedList"/>
    <dgm:cxn modelId="{72A3066F-5D30-49F9-AF07-DBF4152EAFB1}" srcId="{55AAE438-BF6D-4B97-B75E-8D4551697342}" destId="{56C9A76B-4A51-4D91-AF6D-D782C97394F3}" srcOrd="2" destOrd="0" parTransId="{396A0E5B-34C7-464D-95CA-D56152D3D304}" sibTransId="{D8C5EA21-A37D-4501-A327-541D6C3D05DE}"/>
    <dgm:cxn modelId="{728EF574-8E7E-4B1E-A7D3-0FAC3CD0363C}" type="presOf" srcId="{E420641E-382D-40A9-995A-848F0DEB5B95}" destId="{CCEC1D04-5163-4413-8997-B47294F83D6F}" srcOrd="0" destOrd="0" presId="urn:microsoft.com/office/officeart/2008/layout/LinedList"/>
    <dgm:cxn modelId="{D549AAA1-930F-4C54-9134-458673139B2D}" srcId="{55AAE438-BF6D-4B97-B75E-8D4551697342}" destId="{B41F58FA-3E64-41E7-84DD-9AEA43DABCA8}" srcOrd="1" destOrd="0" parTransId="{CFF57A35-75E2-45BE-8E68-7FBF19745F2C}" sibTransId="{497A5B54-658C-4C3E-BD28-5A747973B11A}"/>
    <dgm:cxn modelId="{B3A1C4A3-0888-4953-B4B2-7FD66419ED46}" srcId="{55AAE438-BF6D-4B97-B75E-8D4551697342}" destId="{E420641E-382D-40A9-995A-848F0DEB5B95}" srcOrd="4" destOrd="0" parTransId="{DECE6B72-4808-4393-B748-95D0B1994325}" sibTransId="{5EE82D58-2CB8-4F31-80F8-767D780D0593}"/>
    <dgm:cxn modelId="{D5ADA4A6-180D-4EE7-9422-6529477A99DD}" srcId="{55AAE438-BF6D-4B97-B75E-8D4551697342}" destId="{43A82672-7139-4563-B7B0-659CCE8DAF37}" srcOrd="6" destOrd="0" parTransId="{B17D29CB-6680-44E6-B176-A1E57FDC97F0}" sibTransId="{DC071FC2-0B26-4B0C-9C8A-BE9A4E63DFCF}"/>
    <dgm:cxn modelId="{BE64B0AB-1538-49F4-A845-62B86ED3F69E}" type="presOf" srcId="{56C9A76B-4A51-4D91-AF6D-D782C97394F3}" destId="{77381EDF-1C2C-45FD-8685-3764456FF7B6}" srcOrd="0" destOrd="0" presId="urn:microsoft.com/office/officeart/2008/layout/LinedList"/>
    <dgm:cxn modelId="{3685D8AC-1D98-451B-A2E1-FF3E803B13E1}" type="presOf" srcId="{B41F58FA-3E64-41E7-84DD-9AEA43DABCA8}" destId="{586EAD5C-B05A-4995-8CCA-593957F2BCFA}" srcOrd="0" destOrd="0" presId="urn:microsoft.com/office/officeart/2008/layout/LinedList"/>
    <dgm:cxn modelId="{0CBF29B0-CBD6-470B-AE55-EC05FF089900}" type="presOf" srcId="{10D16BDD-74F0-4BDF-990D-A5C7B2CD65F7}" destId="{8460B09F-D0D1-4180-8677-69DDEED5A63F}" srcOrd="0" destOrd="0" presId="urn:microsoft.com/office/officeart/2008/layout/LinedList"/>
    <dgm:cxn modelId="{B1857BB9-61D0-4E56-A7A2-983C8CF7BF3E}" srcId="{55AAE438-BF6D-4B97-B75E-8D4551697342}" destId="{64DBD867-EB3E-43AC-B443-78FEA52D3AE0}" srcOrd="5" destOrd="0" parTransId="{6200AE4D-95FE-432A-9ABA-D8D5F892AB33}" sibTransId="{5F7B15B8-7676-48E0-9AC8-D9AB4E4B9B02}"/>
    <dgm:cxn modelId="{5C720DBD-DAE6-49EC-81EB-C410CDEB33E0}" type="presOf" srcId="{118C3ACC-7EDF-4F1D-856C-209666A41843}" destId="{32B4B0CE-DF33-4589-ACC0-96B8A9CF4F02}" srcOrd="0" destOrd="0" presId="urn:microsoft.com/office/officeart/2008/layout/LinedList"/>
    <dgm:cxn modelId="{09D9D5E4-E855-4634-8804-BE67893147F0}" srcId="{55AAE438-BF6D-4B97-B75E-8D4551697342}" destId="{118C3ACC-7EDF-4F1D-856C-209666A41843}" srcOrd="3" destOrd="0" parTransId="{C2F494DE-F87A-4CEA-B89F-032D91240CF3}" sibTransId="{C2F533FB-3827-41DC-884B-D02280D8105B}"/>
    <dgm:cxn modelId="{4C2BCF38-3E06-4A9B-8BFE-9E4A52DE3FA1}" type="presParOf" srcId="{22FDB7A3-397D-4315-A990-632DF46C747B}" destId="{A7BC3769-49CE-45AB-9B14-D3C8323E9F89}" srcOrd="0" destOrd="0" presId="urn:microsoft.com/office/officeart/2008/layout/LinedList"/>
    <dgm:cxn modelId="{65B05342-50BE-4E19-AF4A-B288A77AD059}" type="presParOf" srcId="{22FDB7A3-397D-4315-A990-632DF46C747B}" destId="{F44F7838-F888-471A-A001-63E7D5623414}" srcOrd="1" destOrd="0" presId="urn:microsoft.com/office/officeart/2008/layout/LinedList"/>
    <dgm:cxn modelId="{5B764FC3-22C4-4DB4-835D-E3141178FB7C}" type="presParOf" srcId="{F44F7838-F888-471A-A001-63E7D5623414}" destId="{8460B09F-D0D1-4180-8677-69DDEED5A63F}" srcOrd="0" destOrd="0" presId="urn:microsoft.com/office/officeart/2008/layout/LinedList"/>
    <dgm:cxn modelId="{37F7AB55-7D9F-4EE7-A250-5825C2FAD304}" type="presParOf" srcId="{F44F7838-F888-471A-A001-63E7D5623414}" destId="{A118AD7E-7C06-4752-AF7E-0DB5AEBDB8E8}" srcOrd="1" destOrd="0" presId="urn:microsoft.com/office/officeart/2008/layout/LinedList"/>
    <dgm:cxn modelId="{BFC74044-ADC3-4F34-B4DE-1C5C351FB1F0}" type="presParOf" srcId="{22FDB7A3-397D-4315-A990-632DF46C747B}" destId="{3CD3FF50-8A10-46C5-91AD-5B9FC10D103C}" srcOrd="2" destOrd="0" presId="urn:microsoft.com/office/officeart/2008/layout/LinedList"/>
    <dgm:cxn modelId="{29D4A0B8-27C6-46D7-8C3D-0315FA7BE5E5}" type="presParOf" srcId="{22FDB7A3-397D-4315-A990-632DF46C747B}" destId="{D7D4624B-9AB5-430B-86B1-7AA49009AAE0}" srcOrd="3" destOrd="0" presId="urn:microsoft.com/office/officeart/2008/layout/LinedList"/>
    <dgm:cxn modelId="{FD1BBD49-8C4F-407B-8A03-4AA1355818A3}" type="presParOf" srcId="{D7D4624B-9AB5-430B-86B1-7AA49009AAE0}" destId="{586EAD5C-B05A-4995-8CCA-593957F2BCFA}" srcOrd="0" destOrd="0" presId="urn:microsoft.com/office/officeart/2008/layout/LinedList"/>
    <dgm:cxn modelId="{1EB90764-BD70-4323-9661-1B74E7DEE8DC}" type="presParOf" srcId="{D7D4624B-9AB5-430B-86B1-7AA49009AAE0}" destId="{DA0DFCA5-2F45-474E-A28B-1FCB55AEFD7C}" srcOrd="1" destOrd="0" presId="urn:microsoft.com/office/officeart/2008/layout/LinedList"/>
    <dgm:cxn modelId="{7964E9B8-6F57-45DA-9FC4-FE22DFFABC7D}" type="presParOf" srcId="{22FDB7A3-397D-4315-A990-632DF46C747B}" destId="{0915F3C1-7F9A-4C26-828F-18EF6FB1818B}" srcOrd="4" destOrd="0" presId="urn:microsoft.com/office/officeart/2008/layout/LinedList"/>
    <dgm:cxn modelId="{06181696-129F-4D2A-85E5-8EBD173386D2}" type="presParOf" srcId="{22FDB7A3-397D-4315-A990-632DF46C747B}" destId="{BC10ED98-1B98-46EB-B2F7-D4E359053DE1}" srcOrd="5" destOrd="0" presId="urn:microsoft.com/office/officeart/2008/layout/LinedList"/>
    <dgm:cxn modelId="{20DF7E1D-6053-4F39-8BF1-0A1445BD4CB5}" type="presParOf" srcId="{BC10ED98-1B98-46EB-B2F7-D4E359053DE1}" destId="{77381EDF-1C2C-45FD-8685-3764456FF7B6}" srcOrd="0" destOrd="0" presId="urn:microsoft.com/office/officeart/2008/layout/LinedList"/>
    <dgm:cxn modelId="{7804E3A6-38E6-4D37-83F8-E6C18C733FFD}" type="presParOf" srcId="{BC10ED98-1B98-46EB-B2F7-D4E359053DE1}" destId="{96FC7F0B-8FA5-4AE3-BF88-85840ED07CB0}" srcOrd="1" destOrd="0" presId="urn:microsoft.com/office/officeart/2008/layout/LinedList"/>
    <dgm:cxn modelId="{0191EA45-941F-4745-8478-4AFA6FA46FD5}" type="presParOf" srcId="{22FDB7A3-397D-4315-A990-632DF46C747B}" destId="{8CB1ABCE-80C8-41D8-8045-8FE3BB869A48}" srcOrd="6" destOrd="0" presId="urn:microsoft.com/office/officeart/2008/layout/LinedList"/>
    <dgm:cxn modelId="{98F84408-D787-4C7B-9E77-7C74205946AA}" type="presParOf" srcId="{22FDB7A3-397D-4315-A990-632DF46C747B}" destId="{88809950-50FC-4592-900E-2BC275FE14C6}" srcOrd="7" destOrd="0" presId="urn:microsoft.com/office/officeart/2008/layout/LinedList"/>
    <dgm:cxn modelId="{39ACBC30-489B-4D1A-94E2-72510C39AD2D}" type="presParOf" srcId="{88809950-50FC-4592-900E-2BC275FE14C6}" destId="{32B4B0CE-DF33-4589-ACC0-96B8A9CF4F02}" srcOrd="0" destOrd="0" presId="urn:microsoft.com/office/officeart/2008/layout/LinedList"/>
    <dgm:cxn modelId="{C0008D6B-CD98-4CD6-90A7-8C8875B55EF0}" type="presParOf" srcId="{88809950-50FC-4592-900E-2BC275FE14C6}" destId="{EB013418-5431-4639-8DE5-736B2E7A8CA2}" srcOrd="1" destOrd="0" presId="urn:microsoft.com/office/officeart/2008/layout/LinedList"/>
    <dgm:cxn modelId="{C19E48C8-386B-4B3C-B5F7-916B21290697}" type="presParOf" srcId="{22FDB7A3-397D-4315-A990-632DF46C747B}" destId="{D1F9E2C7-A59C-4652-80C2-59C82EF78BD4}" srcOrd="8" destOrd="0" presId="urn:microsoft.com/office/officeart/2008/layout/LinedList"/>
    <dgm:cxn modelId="{6C8DA656-4399-4863-B412-C74E776A2EF9}" type="presParOf" srcId="{22FDB7A3-397D-4315-A990-632DF46C747B}" destId="{755B23B6-D603-4E9C-9F05-DCBAC82A7B48}" srcOrd="9" destOrd="0" presId="urn:microsoft.com/office/officeart/2008/layout/LinedList"/>
    <dgm:cxn modelId="{5C87F261-886F-4102-A30D-52F92D89ED92}" type="presParOf" srcId="{755B23B6-D603-4E9C-9F05-DCBAC82A7B48}" destId="{CCEC1D04-5163-4413-8997-B47294F83D6F}" srcOrd="0" destOrd="0" presId="urn:microsoft.com/office/officeart/2008/layout/LinedList"/>
    <dgm:cxn modelId="{D0635001-5C1E-4A7A-9477-5F1FEC5B551A}" type="presParOf" srcId="{755B23B6-D603-4E9C-9F05-DCBAC82A7B48}" destId="{BCC468A5-3EDD-4F06-9C30-8EB92C35457B}" srcOrd="1" destOrd="0" presId="urn:microsoft.com/office/officeart/2008/layout/LinedList"/>
    <dgm:cxn modelId="{9AC37C72-C0AE-4E54-885F-4584807680BC}" type="presParOf" srcId="{22FDB7A3-397D-4315-A990-632DF46C747B}" destId="{AF6F9DB7-0FCA-42B7-ABE8-3722C1E7B093}" srcOrd="10" destOrd="0" presId="urn:microsoft.com/office/officeart/2008/layout/LinedList"/>
    <dgm:cxn modelId="{FCC1246A-4BA6-4C7D-A831-E656E39AA160}" type="presParOf" srcId="{22FDB7A3-397D-4315-A990-632DF46C747B}" destId="{F49579E4-C3C1-41AB-875F-B0D56485505E}" srcOrd="11" destOrd="0" presId="urn:microsoft.com/office/officeart/2008/layout/LinedList"/>
    <dgm:cxn modelId="{2FAD9094-FEF1-4896-8D63-AD87D5D299A1}" type="presParOf" srcId="{F49579E4-C3C1-41AB-875F-B0D56485505E}" destId="{786C8BCE-7400-4217-9C20-21250CFDD9F7}" srcOrd="0" destOrd="0" presId="urn:microsoft.com/office/officeart/2008/layout/LinedList"/>
    <dgm:cxn modelId="{B99B776E-C7E4-44EA-8A66-589DC47F0471}" type="presParOf" srcId="{F49579E4-C3C1-41AB-875F-B0D56485505E}" destId="{BA5D2788-1B0B-4CCC-B63A-EFC250521022}" srcOrd="1" destOrd="0" presId="urn:microsoft.com/office/officeart/2008/layout/LinedList"/>
    <dgm:cxn modelId="{8BF26A25-06D7-4DDD-8760-F4C0583AE1F5}" type="presParOf" srcId="{22FDB7A3-397D-4315-A990-632DF46C747B}" destId="{953B1D53-861F-4958-99D1-73E3EA17E346}" srcOrd="12" destOrd="0" presId="urn:microsoft.com/office/officeart/2008/layout/LinedList"/>
    <dgm:cxn modelId="{D44CE198-21E6-4A4B-9898-9B6BFD0749F8}" type="presParOf" srcId="{22FDB7A3-397D-4315-A990-632DF46C747B}" destId="{2C3FE60B-ED17-420F-BA9E-7745B1AA8544}" srcOrd="13" destOrd="0" presId="urn:microsoft.com/office/officeart/2008/layout/LinedList"/>
    <dgm:cxn modelId="{DDECA7E6-4BB2-4C5F-B842-44668EEABF3E}" type="presParOf" srcId="{2C3FE60B-ED17-420F-BA9E-7745B1AA8544}" destId="{16CFAA42-C1CC-4C2E-BA85-0F7A6F9B5BAE}" srcOrd="0" destOrd="0" presId="urn:microsoft.com/office/officeart/2008/layout/LinedList"/>
    <dgm:cxn modelId="{0F1CA58D-BACC-4BA1-B8D5-3527B99B4433}" type="presParOf" srcId="{2C3FE60B-ED17-420F-BA9E-7745B1AA8544}" destId="{DF5C3F12-E71C-44A8-9C5B-FB7A70F89ACE}" srcOrd="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BC3769-49CE-45AB-9B14-D3C8323E9F89}">
      <dsp:nvSpPr>
        <dsp:cNvPr id="0" name=""/>
        <dsp:cNvSpPr/>
      </dsp:nvSpPr>
      <dsp:spPr>
        <a:xfrm>
          <a:off x="0" y="68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60B09F-D0D1-4180-8677-69DDEED5A63F}">
      <dsp:nvSpPr>
        <dsp:cNvPr id="0" name=""/>
        <dsp:cNvSpPr/>
      </dsp:nvSpPr>
      <dsp:spPr>
        <a:xfrm>
          <a:off x="0" y="684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684"/>
        <a:ext cx="5943600" cy="800902"/>
      </dsp:txXfrm>
    </dsp:sp>
    <dsp:sp modelId="{3CD3FF50-8A10-46C5-91AD-5B9FC10D103C}">
      <dsp:nvSpPr>
        <dsp:cNvPr id="0" name=""/>
        <dsp:cNvSpPr/>
      </dsp:nvSpPr>
      <dsp:spPr>
        <a:xfrm>
          <a:off x="0" y="80158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6EAD5C-B05A-4995-8CCA-593957F2BCFA}">
      <dsp:nvSpPr>
        <dsp:cNvPr id="0" name=""/>
        <dsp:cNvSpPr/>
      </dsp:nvSpPr>
      <dsp:spPr>
        <a:xfrm>
          <a:off x="0" y="801586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SECTION: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801586"/>
        <a:ext cx="5943600" cy="800902"/>
      </dsp:txXfrm>
    </dsp:sp>
    <dsp:sp modelId="{0915F3C1-7F9A-4C26-828F-18EF6FB1818B}">
      <dsp:nvSpPr>
        <dsp:cNvPr id="0" name=""/>
        <dsp:cNvSpPr/>
      </dsp:nvSpPr>
      <dsp:spPr>
        <a:xfrm>
          <a:off x="0" y="1602489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381EDF-1C2C-45FD-8685-3764456FF7B6}">
      <dsp:nvSpPr>
        <dsp:cNvPr id="0" name=""/>
        <dsp:cNvSpPr/>
      </dsp:nvSpPr>
      <dsp:spPr>
        <a:xfrm>
          <a:off x="0" y="1602489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STUDENT ID: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1602489"/>
        <a:ext cx="5943600" cy="800902"/>
      </dsp:txXfrm>
    </dsp:sp>
    <dsp:sp modelId="{8CB1ABCE-80C8-41D8-8045-8FE3BB869A48}">
      <dsp:nvSpPr>
        <dsp:cNvPr id="0" name=""/>
        <dsp:cNvSpPr/>
      </dsp:nvSpPr>
      <dsp:spPr>
        <a:xfrm>
          <a:off x="0" y="2403391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B4B0CE-DF33-4589-ACC0-96B8A9CF4F02}">
      <dsp:nvSpPr>
        <dsp:cNvPr id="0" name=""/>
        <dsp:cNvSpPr/>
      </dsp:nvSpPr>
      <dsp:spPr>
        <a:xfrm>
          <a:off x="0" y="2403391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DATE &amp; TIME: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2403391"/>
        <a:ext cx="5943600" cy="800902"/>
      </dsp:txXfrm>
    </dsp:sp>
    <dsp:sp modelId="{D1F9E2C7-A59C-4652-80C2-59C82EF78BD4}">
      <dsp:nvSpPr>
        <dsp:cNvPr id="0" name=""/>
        <dsp:cNvSpPr/>
      </dsp:nvSpPr>
      <dsp:spPr>
        <a:xfrm>
          <a:off x="0" y="3204293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EC1D04-5163-4413-8997-B47294F83D6F}">
      <dsp:nvSpPr>
        <dsp:cNvPr id="0" name=""/>
        <dsp:cNvSpPr/>
      </dsp:nvSpPr>
      <dsp:spPr>
        <a:xfrm>
          <a:off x="0" y="3204293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 OF THE INSTRUCTOR: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3204293"/>
        <a:ext cx="5943600" cy="800902"/>
      </dsp:txXfrm>
    </dsp:sp>
    <dsp:sp modelId="{AF6F9DB7-0FCA-42B7-ABE8-3722C1E7B093}">
      <dsp:nvSpPr>
        <dsp:cNvPr id="0" name=""/>
        <dsp:cNvSpPr/>
      </dsp:nvSpPr>
      <dsp:spPr>
        <a:xfrm>
          <a:off x="0" y="4005195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6C8BCE-7400-4217-9C20-21250CFDD9F7}">
      <dsp:nvSpPr>
        <dsp:cNvPr id="0" name=""/>
        <dsp:cNvSpPr/>
      </dsp:nvSpPr>
      <dsp:spPr>
        <a:xfrm>
          <a:off x="0" y="4005195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SIGNATURE: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005195"/>
        <a:ext cx="5943600" cy="800902"/>
      </dsp:txXfrm>
    </dsp:sp>
    <dsp:sp modelId="{953B1D53-861F-4958-99D1-73E3EA17E346}">
      <dsp:nvSpPr>
        <dsp:cNvPr id="0" name=""/>
        <dsp:cNvSpPr/>
      </dsp:nvSpPr>
      <dsp:spPr>
        <a:xfrm>
          <a:off x="0" y="4806098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CFAA42-C1CC-4C2E-BA85-0F7A6F9B5BAE}">
      <dsp:nvSpPr>
        <dsp:cNvPr id="0" name=""/>
        <dsp:cNvSpPr/>
      </dsp:nvSpPr>
      <dsp:spPr>
        <a:xfrm>
          <a:off x="0" y="4806098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REPORT SUBMISSION DATE (Assigned by the Instructor):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806098"/>
        <a:ext cx="5943600" cy="8009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</dc:creator>
  <cp:keywords/>
  <dc:description/>
  <cp:lastModifiedBy>Hasan Chowdhury</cp:lastModifiedBy>
  <cp:revision>7</cp:revision>
  <dcterms:created xsi:type="dcterms:W3CDTF">2023-07-11T10:02:00Z</dcterms:created>
  <dcterms:modified xsi:type="dcterms:W3CDTF">2025-09-10T09:35:00Z</dcterms:modified>
</cp:coreProperties>
</file>